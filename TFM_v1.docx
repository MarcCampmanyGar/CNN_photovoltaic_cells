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F4778" w:rsidRPr="00E74903" w:rsidRDefault="001A3A37" w:rsidP="001F4778">
      <w:pPr>
        <w:widowControl/>
        <w:suppressAutoHyphens w:val="0"/>
        <w:spacing w:before="0" w:line="240" w:lineRule="auto"/>
        <w:ind w:right="424" w:hanging="567"/>
        <w:jc w:val="center"/>
        <w:rPr>
          <w:rFonts w:cs="CMU Bright"/>
          <w:spacing w:val="0"/>
          <w:szCs w:val="28"/>
          <w:lang w:eastAsia="es-ES"/>
        </w:rPr>
      </w:pPr>
      <w:bookmarkStart w:id="0" w:name="_Toc432495856"/>
      <w:r w:rsidRPr="00E74903">
        <w:rPr>
          <w:rFonts w:cs="CMU Bright"/>
          <w:spacing w:val="0"/>
          <w:sz w:val="28"/>
          <w:szCs w:val="28"/>
          <w:lang w:eastAsia="es-ES"/>
        </w:rPr>
        <w:t xml:space="preserve">Treball de Fi de </w:t>
      </w:r>
      <w:r w:rsidR="00DC6C4C" w:rsidRPr="00E74903">
        <w:rPr>
          <w:rFonts w:cs="CMU Bright"/>
          <w:spacing w:val="0"/>
          <w:sz w:val="28"/>
          <w:szCs w:val="28"/>
          <w:lang w:eastAsia="es-ES"/>
        </w:rPr>
        <w:t>Màster</w:t>
      </w:r>
    </w:p>
    <w:p w:rsidR="001F4778" w:rsidRPr="00E74903" w:rsidRDefault="001F4778" w:rsidP="001F4778">
      <w:pPr>
        <w:widowControl/>
        <w:suppressAutoHyphens w:val="0"/>
        <w:spacing w:before="0" w:line="240" w:lineRule="auto"/>
        <w:ind w:right="424"/>
        <w:jc w:val="center"/>
        <w:rPr>
          <w:rFonts w:cs="CMU Bright"/>
          <w:spacing w:val="0"/>
          <w:szCs w:val="28"/>
          <w:lang w:eastAsia="es-ES"/>
        </w:rPr>
      </w:pPr>
    </w:p>
    <w:p w:rsidR="001F4778" w:rsidRPr="00E74903" w:rsidRDefault="001A3A37" w:rsidP="001F4778">
      <w:pPr>
        <w:widowControl/>
        <w:suppressAutoHyphens w:val="0"/>
        <w:spacing w:before="0" w:line="240" w:lineRule="auto"/>
        <w:ind w:left="-284" w:right="424" w:hanging="425"/>
        <w:jc w:val="center"/>
        <w:rPr>
          <w:rFonts w:cs="CMU Bright"/>
          <w:b/>
          <w:spacing w:val="0"/>
          <w:sz w:val="34"/>
          <w:szCs w:val="34"/>
          <w:lang w:eastAsia="es-ES"/>
        </w:rPr>
      </w:pPr>
      <w:bookmarkStart w:id="1" w:name="OLE_LINK3"/>
      <w:r w:rsidRPr="00E74903">
        <w:rPr>
          <w:rFonts w:cs="CMU Bright"/>
          <w:b/>
          <w:spacing w:val="0"/>
          <w:sz w:val="34"/>
          <w:szCs w:val="34"/>
          <w:lang w:eastAsia="es-ES"/>
        </w:rPr>
        <w:t>Màster Universitari en Enginyeria d’Organització</w:t>
      </w:r>
    </w:p>
    <w:p w:rsidR="001F4778" w:rsidRPr="00E74903" w:rsidRDefault="001F4778" w:rsidP="001F4778">
      <w:pPr>
        <w:widowControl/>
        <w:suppressAutoHyphens w:val="0"/>
        <w:spacing w:before="0" w:line="240" w:lineRule="auto"/>
        <w:ind w:right="424"/>
        <w:jc w:val="center"/>
        <w:rPr>
          <w:rFonts w:cs="CMU Bright"/>
          <w:b/>
          <w:spacing w:val="0"/>
          <w:sz w:val="34"/>
          <w:szCs w:val="34"/>
          <w:lang w:eastAsia="es-ES"/>
        </w:rPr>
      </w:pPr>
    </w:p>
    <w:p w:rsidR="001F4778" w:rsidRPr="00E74903" w:rsidRDefault="001F4778" w:rsidP="001F4778">
      <w:pPr>
        <w:widowControl/>
        <w:suppressAutoHyphens w:val="0"/>
        <w:spacing w:before="0" w:line="240" w:lineRule="auto"/>
        <w:ind w:right="424"/>
        <w:jc w:val="center"/>
        <w:rPr>
          <w:b/>
          <w:spacing w:val="0"/>
          <w:sz w:val="28"/>
          <w:szCs w:val="24"/>
          <w:lang w:eastAsia="es-ES"/>
        </w:rPr>
      </w:pPr>
      <w:r w:rsidRPr="00E74903">
        <w:rPr>
          <w:rFonts w:cs="CMU Bright"/>
          <w:b/>
          <w:spacing w:val="0"/>
          <w:sz w:val="28"/>
          <w:szCs w:val="24"/>
          <w:lang w:eastAsia="es-ES"/>
        </w:rPr>
        <w:t xml:space="preserve"> </w:t>
      </w:r>
      <w:bookmarkEnd w:id="1"/>
    </w:p>
    <w:p w:rsidR="001F4778" w:rsidRPr="00E74903" w:rsidRDefault="001F4778" w:rsidP="0079116A">
      <w:pPr>
        <w:widowControl/>
        <w:tabs>
          <w:tab w:val="left" w:pos="8222"/>
        </w:tabs>
        <w:suppressAutoHyphens w:val="0"/>
        <w:spacing w:before="0" w:line="240" w:lineRule="auto"/>
        <w:ind w:right="141"/>
        <w:rPr>
          <w:spacing w:val="0"/>
          <w:sz w:val="36"/>
          <w:szCs w:val="36"/>
          <w:lang w:eastAsia="es-ES"/>
        </w:rPr>
      </w:pPr>
    </w:p>
    <w:p w:rsidR="001F4778" w:rsidRPr="00E74903" w:rsidRDefault="0079116A" w:rsidP="001F4778">
      <w:pPr>
        <w:widowControl/>
        <w:suppressAutoHyphens w:val="0"/>
        <w:spacing w:before="0" w:line="240" w:lineRule="auto"/>
        <w:ind w:right="424"/>
        <w:jc w:val="center"/>
        <w:rPr>
          <w:b/>
          <w:spacing w:val="0"/>
          <w:szCs w:val="28"/>
          <w:lang w:eastAsia="es-ES"/>
        </w:rPr>
      </w:pPr>
      <w:r w:rsidRPr="00E74903">
        <w:rPr>
          <w:b/>
          <w:spacing w:val="0"/>
          <w:sz w:val="36"/>
          <w:szCs w:val="36"/>
          <w:lang w:eastAsia="es-ES"/>
        </w:rPr>
        <w:t xml:space="preserve">Detecció de defectes en cel·les fotovoltaiques sobre imatges obtingudes via </w:t>
      </w:r>
      <w:proofErr w:type="spellStart"/>
      <w:r w:rsidRPr="00E74903">
        <w:rPr>
          <w:b/>
          <w:spacing w:val="0"/>
          <w:sz w:val="36"/>
          <w:szCs w:val="36"/>
          <w:lang w:eastAsia="es-ES"/>
        </w:rPr>
        <w:t>electroluminiscència</w:t>
      </w:r>
      <w:proofErr w:type="spellEnd"/>
      <w:r w:rsidRPr="00E74903">
        <w:rPr>
          <w:b/>
          <w:spacing w:val="0"/>
          <w:sz w:val="36"/>
          <w:szCs w:val="36"/>
          <w:lang w:eastAsia="es-ES"/>
        </w:rPr>
        <w:t xml:space="preserve"> mitjançant </w:t>
      </w:r>
      <w:r w:rsidR="00B71108" w:rsidRPr="00E74903">
        <w:rPr>
          <w:b/>
          <w:spacing w:val="0"/>
          <w:sz w:val="36"/>
          <w:szCs w:val="36"/>
          <w:lang w:eastAsia="es-ES"/>
        </w:rPr>
        <w:t>xarxes</w:t>
      </w:r>
      <w:r w:rsidRPr="00E74903">
        <w:rPr>
          <w:b/>
          <w:spacing w:val="0"/>
          <w:sz w:val="36"/>
          <w:szCs w:val="36"/>
          <w:lang w:eastAsia="es-ES"/>
        </w:rPr>
        <w:t xml:space="preserve"> neuronals </w:t>
      </w:r>
      <w:proofErr w:type="spellStart"/>
      <w:r w:rsidRPr="00E74903">
        <w:rPr>
          <w:b/>
          <w:spacing w:val="0"/>
          <w:sz w:val="36"/>
          <w:szCs w:val="36"/>
          <w:lang w:eastAsia="es-ES"/>
        </w:rPr>
        <w:t>convolucionals</w:t>
      </w:r>
      <w:proofErr w:type="spellEnd"/>
      <w:r w:rsidR="006D39EC" w:rsidRPr="00E74903">
        <w:rPr>
          <w:b/>
          <w:spacing w:val="0"/>
          <w:sz w:val="36"/>
          <w:szCs w:val="36"/>
          <w:lang w:eastAsia="es-ES"/>
        </w:rPr>
        <w:t xml:space="preserve"> (CNN)</w:t>
      </w:r>
    </w:p>
    <w:p w:rsidR="001F4778" w:rsidRPr="00E74903" w:rsidRDefault="001F4778" w:rsidP="001F4778">
      <w:pPr>
        <w:widowControl/>
        <w:suppressAutoHyphens w:val="0"/>
        <w:spacing w:before="0" w:line="240" w:lineRule="auto"/>
        <w:ind w:right="424"/>
        <w:jc w:val="center"/>
        <w:rPr>
          <w:b/>
          <w:spacing w:val="0"/>
          <w:szCs w:val="28"/>
          <w:lang w:eastAsia="es-ES"/>
        </w:rPr>
      </w:pPr>
    </w:p>
    <w:p w:rsidR="001F4778" w:rsidRPr="00E74903" w:rsidRDefault="001F4778" w:rsidP="001F4778">
      <w:pPr>
        <w:widowControl/>
        <w:suppressAutoHyphens w:val="0"/>
        <w:spacing w:before="0" w:line="240" w:lineRule="auto"/>
        <w:ind w:right="424"/>
        <w:jc w:val="center"/>
        <w:rPr>
          <w:b/>
          <w:spacing w:val="0"/>
          <w:szCs w:val="28"/>
          <w:lang w:eastAsia="es-ES"/>
        </w:rPr>
      </w:pPr>
    </w:p>
    <w:p w:rsidR="001F4778" w:rsidRPr="00E74903" w:rsidRDefault="001F4778" w:rsidP="001F4778">
      <w:pPr>
        <w:widowControl/>
        <w:suppressAutoHyphens w:val="0"/>
        <w:spacing w:before="0" w:line="240" w:lineRule="auto"/>
        <w:ind w:right="424"/>
        <w:jc w:val="center"/>
        <w:rPr>
          <w:b/>
          <w:spacing w:val="0"/>
          <w:szCs w:val="28"/>
          <w:lang w:eastAsia="es-ES"/>
        </w:rPr>
      </w:pPr>
    </w:p>
    <w:p w:rsidR="001F4778" w:rsidRPr="00E74903" w:rsidRDefault="00456A30" w:rsidP="001F4778">
      <w:pPr>
        <w:widowControl/>
        <w:suppressAutoHyphens w:val="0"/>
        <w:spacing w:before="0" w:line="240" w:lineRule="auto"/>
        <w:ind w:right="424" w:hanging="709"/>
        <w:jc w:val="center"/>
        <w:rPr>
          <w:rFonts w:cs="CMU Bright"/>
          <w:spacing w:val="0"/>
          <w:sz w:val="28"/>
          <w:szCs w:val="28"/>
          <w:lang w:eastAsia="es-ES"/>
        </w:rPr>
      </w:pPr>
      <w:r w:rsidRPr="00E74903">
        <w:rPr>
          <w:rFonts w:cs="CMU Bright"/>
          <w:spacing w:val="0"/>
          <w:sz w:val="28"/>
          <w:szCs w:val="28"/>
          <w:lang w:eastAsia="es-ES"/>
        </w:rPr>
        <w:t>MEMÒ</w:t>
      </w:r>
      <w:r w:rsidR="001F4778" w:rsidRPr="00E74903">
        <w:rPr>
          <w:rFonts w:cs="CMU Bright"/>
          <w:spacing w:val="0"/>
          <w:sz w:val="28"/>
          <w:szCs w:val="28"/>
          <w:lang w:eastAsia="es-ES"/>
        </w:rPr>
        <w:t>RIA</w:t>
      </w:r>
    </w:p>
    <w:p w:rsidR="001F4778" w:rsidRPr="00E74903" w:rsidRDefault="001F4778" w:rsidP="001F4778">
      <w:pPr>
        <w:widowControl/>
        <w:suppressAutoHyphens w:val="0"/>
        <w:spacing w:before="0" w:line="240" w:lineRule="auto"/>
        <w:ind w:right="424"/>
        <w:jc w:val="center"/>
        <w:rPr>
          <w:rFonts w:cs="CMU Bright"/>
          <w:b/>
          <w:spacing w:val="0"/>
          <w:sz w:val="28"/>
          <w:szCs w:val="28"/>
          <w:lang w:eastAsia="es-ES"/>
        </w:rPr>
      </w:pPr>
    </w:p>
    <w:p w:rsidR="001F4778" w:rsidRPr="00E74903" w:rsidRDefault="001F4778" w:rsidP="00456A30">
      <w:pPr>
        <w:widowControl/>
        <w:suppressAutoHyphens w:val="0"/>
        <w:spacing w:before="0" w:line="240" w:lineRule="auto"/>
        <w:ind w:right="424"/>
        <w:rPr>
          <w:rFonts w:cs="CMU Bright"/>
          <w:b/>
          <w:spacing w:val="0"/>
          <w:szCs w:val="28"/>
          <w:lang w:eastAsia="es-ES"/>
        </w:rPr>
      </w:pPr>
    </w:p>
    <w:p w:rsidR="001F4778" w:rsidRPr="00E74903" w:rsidRDefault="001F4778" w:rsidP="001F4778">
      <w:pPr>
        <w:widowControl/>
        <w:suppressAutoHyphens w:val="0"/>
        <w:spacing w:before="0" w:line="240" w:lineRule="auto"/>
        <w:ind w:right="-2"/>
        <w:jc w:val="center"/>
        <w:rPr>
          <w:rFonts w:cs="CMU Bright"/>
          <w:b/>
          <w:spacing w:val="0"/>
          <w:szCs w:val="28"/>
          <w:lang w:eastAsia="es-ES"/>
        </w:rPr>
      </w:pPr>
    </w:p>
    <w:p w:rsidR="001F4778" w:rsidRPr="00E74903" w:rsidRDefault="001F4778" w:rsidP="001F4778">
      <w:pPr>
        <w:widowControl/>
        <w:tabs>
          <w:tab w:val="left" w:pos="10915"/>
          <w:tab w:val="center" w:pos="11766"/>
        </w:tabs>
        <w:suppressAutoHyphens w:val="0"/>
        <w:spacing w:before="0" w:line="240" w:lineRule="auto"/>
        <w:ind w:left="6946" w:right="1699" w:hanging="6946"/>
        <w:jc w:val="left"/>
        <w:rPr>
          <w:b/>
          <w:spacing w:val="0"/>
          <w:szCs w:val="28"/>
          <w:lang w:eastAsia="es-ES"/>
        </w:rPr>
      </w:pPr>
    </w:p>
    <w:p w:rsidR="001F4778" w:rsidRPr="00E74903" w:rsidRDefault="001F4778" w:rsidP="001F4778">
      <w:pPr>
        <w:widowControl/>
        <w:tabs>
          <w:tab w:val="left" w:pos="709"/>
          <w:tab w:val="left" w:pos="7797"/>
          <w:tab w:val="center" w:pos="11766"/>
        </w:tabs>
        <w:suppressAutoHyphens w:val="0"/>
        <w:spacing w:before="0" w:line="240" w:lineRule="auto"/>
        <w:ind w:left="6946" w:right="1699" w:hanging="6946"/>
        <w:jc w:val="left"/>
        <w:rPr>
          <w:b/>
          <w:spacing w:val="0"/>
          <w:sz w:val="28"/>
          <w:szCs w:val="28"/>
          <w:lang w:eastAsia="es-ES"/>
        </w:rPr>
      </w:pPr>
    </w:p>
    <w:p w:rsidR="001F4778" w:rsidRPr="00E74903" w:rsidRDefault="001F4778" w:rsidP="001F4778">
      <w:pPr>
        <w:widowControl/>
        <w:tabs>
          <w:tab w:val="left" w:pos="1276"/>
          <w:tab w:val="left" w:pos="4111"/>
          <w:tab w:val="left" w:pos="4253"/>
          <w:tab w:val="left" w:pos="4395"/>
          <w:tab w:val="left" w:pos="7797"/>
          <w:tab w:val="center" w:pos="11766"/>
        </w:tabs>
        <w:suppressAutoHyphens w:val="0"/>
        <w:spacing w:before="0" w:line="240" w:lineRule="auto"/>
        <w:ind w:left="7797" w:right="140" w:hanging="7797"/>
        <w:jc w:val="left"/>
        <w:rPr>
          <w:b/>
          <w:spacing w:val="0"/>
          <w:sz w:val="28"/>
          <w:szCs w:val="28"/>
          <w:lang w:eastAsia="es-ES"/>
        </w:rPr>
      </w:pPr>
    </w:p>
    <w:p w:rsidR="001F4778" w:rsidRPr="00E74903" w:rsidRDefault="001F4778" w:rsidP="000B65B3">
      <w:pPr>
        <w:widowControl/>
        <w:tabs>
          <w:tab w:val="left" w:pos="851"/>
          <w:tab w:val="left" w:pos="3119"/>
          <w:tab w:val="left" w:pos="3969"/>
          <w:tab w:val="left" w:pos="4253"/>
          <w:tab w:val="left" w:pos="7797"/>
          <w:tab w:val="left" w:pos="8080"/>
          <w:tab w:val="left" w:pos="10206"/>
          <w:tab w:val="center" w:pos="11766"/>
        </w:tabs>
        <w:suppressAutoHyphens w:val="0"/>
        <w:spacing w:before="0" w:line="240" w:lineRule="auto"/>
        <w:ind w:left="7797" w:right="140" w:hanging="7939"/>
        <w:jc w:val="left"/>
        <w:rPr>
          <w:rFonts w:cs="CMU Bright"/>
          <w:spacing w:val="0"/>
          <w:sz w:val="28"/>
          <w:szCs w:val="28"/>
          <w:lang w:eastAsia="es-ES"/>
        </w:rPr>
      </w:pPr>
      <w:r w:rsidRPr="00E74903">
        <w:rPr>
          <w:spacing w:val="0"/>
          <w:sz w:val="28"/>
          <w:szCs w:val="28"/>
          <w:lang w:eastAsia="es-ES"/>
        </w:rPr>
        <w:tab/>
      </w:r>
      <w:r w:rsidRPr="00E74903">
        <w:rPr>
          <w:rFonts w:cs="CMU Bright"/>
          <w:b/>
          <w:spacing w:val="0"/>
          <w:sz w:val="28"/>
          <w:szCs w:val="28"/>
          <w:lang w:eastAsia="es-ES"/>
        </w:rPr>
        <w:t>Autor:</w:t>
      </w:r>
      <w:r w:rsidRPr="00E74903">
        <w:rPr>
          <w:rFonts w:cs="CMU Bright"/>
          <w:spacing w:val="0"/>
          <w:sz w:val="28"/>
          <w:szCs w:val="28"/>
          <w:lang w:eastAsia="es-ES"/>
        </w:rPr>
        <w:t xml:space="preserve"> </w:t>
      </w:r>
      <w:r w:rsidRPr="00E74903">
        <w:rPr>
          <w:rFonts w:cs="CMU Bright"/>
          <w:spacing w:val="0"/>
          <w:sz w:val="28"/>
          <w:szCs w:val="28"/>
          <w:lang w:eastAsia="es-ES"/>
        </w:rPr>
        <w:tab/>
      </w:r>
      <w:bookmarkStart w:id="2" w:name="OLE_LINK5"/>
      <w:bookmarkStart w:id="3" w:name="OLE_LINK4"/>
      <w:r w:rsidR="001A3A37" w:rsidRPr="00E74903">
        <w:rPr>
          <w:rFonts w:cs="CMU Bright"/>
          <w:spacing w:val="0"/>
          <w:sz w:val="28"/>
          <w:szCs w:val="28"/>
          <w:lang w:eastAsia="es-ES"/>
        </w:rPr>
        <w:t>Marc Campmany Garcia</w:t>
      </w:r>
      <w:r w:rsidRPr="00E74903">
        <w:rPr>
          <w:rFonts w:cs="CMU Bright"/>
          <w:spacing w:val="0"/>
          <w:sz w:val="28"/>
          <w:szCs w:val="28"/>
          <w:lang w:eastAsia="es-ES"/>
        </w:rPr>
        <w:t xml:space="preserve"> </w:t>
      </w:r>
      <w:bookmarkEnd w:id="2"/>
    </w:p>
    <w:bookmarkEnd w:id="3"/>
    <w:p w:rsidR="001F4778" w:rsidRPr="00E74903" w:rsidRDefault="001F4778" w:rsidP="000B65B3">
      <w:pPr>
        <w:widowControl/>
        <w:tabs>
          <w:tab w:val="left" w:pos="851"/>
          <w:tab w:val="left" w:pos="3119"/>
          <w:tab w:val="left" w:pos="3969"/>
          <w:tab w:val="left" w:pos="4253"/>
          <w:tab w:val="left" w:pos="7797"/>
          <w:tab w:val="left" w:pos="8080"/>
          <w:tab w:val="left" w:pos="10206"/>
          <w:tab w:val="center" w:pos="11766"/>
        </w:tabs>
        <w:suppressAutoHyphens w:val="0"/>
        <w:spacing w:before="0" w:line="240" w:lineRule="auto"/>
        <w:ind w:left="7797" w:right="140" w:hanging="7939"/>
        <w:jc w:val="left"/>
        <w:rPr>
          <w:rFonts w:cs="CMU Bright"/>
          <w:spacing w:val="0"/>
          <w:sz w:val="28"/>
          <w:szCs w:val="28"/>
          <w:lang w:eastAsia="es-ES"/>
        </w:rPr>
      </w:pPr>
      <w:r w:rsidRPr="00E74903">
        <w:rPr>
          <w:rFonts w:cs="CMU Bright"/>
          <w:spacing w:val="0"/>
          <w:sz w:val="28"/>
          <w:szCs w:val="28"/>
          <w:lang w:eastAsia="es-ES"/>
        </w:rPr>
        <w:tab/>
      </w:r>
      <w:r w:rsidRPr="00E74903">
        <w:rPr>
          <w:rFonts w:cs="CMU Bright"/>
          <w:b/>
          <w:spacing w:val="0"/>
          <w:sz w:val="28"/>
          <w:szCs w:val="28"/>
          <w:lang w:eastAsia="es-ES"/>
        </w:rPr>
        <w:t xml:space="preserve">Director: </w:t>
      </w:r>
      <w:r w:rsidRPr="00E74903">
        <w:rPr>
          <w:rFonts w:cs="CMU Bright"/>
          <w:spacing w:val="0"/>
          <w:sz w:val="28"/>
          <w:szCs w:val="28"/>
          <w:lang w:eastAsia="es-ES"/>
        </w:rPr>
        <w:tab/>
      </w:r>
      <w:r w:rsidR="00321B69" w:rsidRPr="00E74903">
        <w:rPr>
          <w:rFonts w:cs="CMU Bright"/>
          <w:spacing w:val="0"/>
          <w:sz w:val="28"/>
          <w:szCs w:val="28"/>
          <w:lang w:eastAsia="es-ES"/>
        </w:rPr>
        <w:t>Joan</w:t>
      </w:r>
      <w:r w:rsidR="0079116A" w:rsidRPr="00E74903">
        <w:rPr>
          <w:rFonts w:cs="CMU Bright"/>
          <w:spacing w:val="0"/>
          <w:sz w:val="28"/>
          <w:szCs w:val="28"/>
          <w:lang w:eastAsia="es-ES"/>
        </w:rPr>
        <w:t xml:space="preserve"> </w:t>
      </w:r>
      <w:r w:rsidR="00321B69" w:rsidRPr="00E74903">
        <w:rPr>
          <w:rFonts w:cs="CMU Bright"/>
          <w:spacing w:val="0"/>
          <w:sz w:val="28"/>
          <w:szCs w:val="28"/>
          <w:lang w:eastAsia="es-ES"/>
        </w:rPr>
        <w:t>Ferran</w:t>
      </w:r>
      <w:r w:rsidR="0079116A" w:rsidRPr="00E74903">
        <w:rPr>
          <w:rFonts w:cs="CMU Bright"/>
          <w:spacing w:val="0"/>
          <w:sz w:val="28"/>
          <w:szCs w:val="28"/>
          <w:lang w:eastAsia="es-ES"/>
        </w:rPr>
        <w:t xml:space="preserve"> </w:t>
      </w:r>
      <w:proofErr w:type="spellStart"/>
      <w:r w:rsidR="0079116A" w:rsidRPr="00E74903">
        <w:rPr>
          <w:rFonts w:cs="CMU Bright"/>
          <w:spacing w:val="0"/>
          <w:sz w:val="28"/>
          <w:szCs w:val="28"/>
          <w:lang w:eastAsia="es-ES"/>
        </w:rPr>
        <w:t>Salaet</w:t>
      </w:r>
      <w:proofErr w:type="spellEnd"/>
      <w:r w:rsidR="0079116A" w:rsidRPr="00E74903">
        <w:rPr>
          <w:rFonts w:cs="CMU Bright"/>
          <w:spacing w:val="0"/>
          <w:sz w:val="28"/>
          <w:szCs w:val="28"/>
          <w:lang w:eastAsia="es-ES"/>
        </w:rPr>
        <w:t xml:space="preserve"> Pereira</w:t>
      </w:r>
    </w:p>
    <w:p w:rsidR="001A3A37" w:rsidRPr="00E74903" w:rsidRDefault="001F4778" w:rsidP="000B65B3">
      <w:pPr>
        <w:widowControl/>
        <w:tabs>
          <w:tab w:val="left" w:pos="851"/>
          <w:tab w:val="left" w:pos="3119"/>
          <w:tab w:val="left" w:pos="3969"/>
          <w:tab w:val="left" w:pos="4253"/>
          <w:tab w:val="left" w:pos="7797"/>
          <w:tab w:val="left" w:pos="8080"/>
          <w:tab w:val="left" w:pos="10206"/>
          <w:tab w:val="center" w:pos="11766"/>
        </w:tabs>
        <w:suppressAutoHyphens w:val="0"/>
        <w:spacing w:before="0" w:line="240" w:lineRule="auto"/>
        <w:ind w:left="7797" w:right="140" w:hanging="7939"/>
        <w:jc w:val="left"/>
        <w:rPr>
          <w:rFonts w:cs="CMU Bright"/>
          <w:spacing w:val="0"/>
          <w:sz w:val="28"/>
          <w:szCs w:val="28"/>
          <w:lang w:eastAsia="es-ES"/>
        </w:rPr>
      </w:pPr>
      <w:r w:rsidRPr="00E74903">
        <w:rPr>
          <w:rFonts w:cs="CMU Bright"/>
          <w:b/>
          <w:spacing w:val="0"/>
          <w:sz w:val="28"/>
          <w:szCs w:val="28"/>
          <w:lang w:eastAsia="es-ES"/>
        </w:rPr>
        <w:tab/>
        <w:t>Convocatòria:</w:t>
      </w:r>
      <w:r w:rsidRPr="00E74903">
        <w:rPr>
          <w:rFonts w:cs="CMU Bright"/>
          <w:spacing w:val="0"/>
          <w:sz w:val="28"/>
          <w:szCs w:val="28"/>
          <w:lang w:eastAsia="es-ES"/>
        </w:rPr>
        <w:t xml:space="preserve"> </w:t>
      </w:r>
      <w:r w:rsidRPr="00E74903">
        <w:rPr>
          <w:rFonts w:cs="CMU Bright"/>
          <w:spacing w:val="0"/>
          <w:sz w:val="28"/>
          <w:szCs w:val="28"/>
          <w:lang w:eastAsia="es-ES"/>
        </w:rPr>
        <w:tab/>
      </w:r>
      <w:r w:rsidR="001A3A37" w:rsidRPr="00E74903">
        <w:rPr>
          <w:rFonts w:cs="CMU Bright"/>
          <w:spacing w:val="0"/>
          <w:sz w:val="28"/>
          <w:szCs w:val="28"/>
          <w:lang w:eastAsia="es-ES"/>
        </w:rPr>
        <w:t>Juny 2021</w:t>
      </w:r>
    </w:p>
    <w:p w:rsidR="001A3A37" w:rsidRPr="00E74903" w:rsidRDefault="001A3A37" w:rsidP="001F4778">
      <w:pPr>
        <w:widowControl/>
        <w:tabs>
          <w:tab w:val="left" w:pos="426"/>
          <w:tab w:val="left" w:pos="2552"/>
          <w:tab w:val="left" w:pos="4253"/>
          <w:tab w:val="left" w:pos="4395"/>
          <w:tab w:val="left" w:pos="7797"/>
          <w:tab w:val="left" w:pos="8080"/>
          <w:tab w:val="left" w:pos="10206"/>
          <w:tab w:val="center" w:pos="11766"/>
        </w:tabs>
        <w:suppressAutoHyphens w:val="0"/>
        <w:spacing w:before="0" w:line="240" w:lineRule="auto"/>
        <w:ind w:left="7797" w:right="140" w:hanging="7797"/>
        <w:jc w:val="left"/>
        <w:rPr>
          <w:rFonts w:cs="CMU Bright"/>
          <w:spacing w:val="0"/>
          <w:sz w:val="28"/>
          <w:szCs w:val="28"/>
          <w:lang w:eastAsia="es-ES"/>
        </w:rPr>
      </w:pPr>
    </w:p>
    <w:p w:rsidR="001A3A37" w:rsidRPr="00E74903" w:rsidRDefault="001A3A37" w:rsidP="001A3A37">
      <w:pPr>
        <w:widowControl/>
        <w:tabs>
          <w:tab w:val="left" w:pos="426"/>
          <w:tab w:val="left" w:pos="2552"/>
          <w:tab w:val="left" w:pos="4253"/>
          <w:tab w:val="left" w:pos="4395"/>
          <w:tab w:val="left" w:pos="7797"/>
          <w:tab w:val="left" w:pos="8080"/>
          <w:tab w:val="left" w:pos="10206"/>
          <w:tab w:val="center" w:pos="11766"/>
        </w:tabs>
        <w:suppressAutoHyphens w:val="0"/>
        <w:spacing w:before="0" w:line="240" w:lineRule="auto"/>
        <w:ind w:left="7797" w:right="140" w:hanging="7797"/>
        <w:jc w:val="left"/>
        <w:rPr>
          <w:rFonts w:cs="CMU Bright"/>
          <w:spacing w:val="0"/>
          <w:sz w:val="28"/>
          <w:szCs w:val="28"/>
          <w:lang w:eastAsia="es-ES"/>
        </w:rPr>
      </w:pPr>
    </w:p>
    <w:p w:rsidR="001F4778" w:rsidRPr="00E74903" w:rsidRDefault="001F4778" w:rsidP="001F4778">
      <w:pPr>
        <w:widowControl/>
        <w:tabs>
          <w:tab w:val="left" w:pos="426"/>
          <w:tab w:val="left" w:pos="2552"/>
          <w:tab w:val="left" w:pos="4253"/>
          <w:tab w:val="left" w:pos="4395"/>
          <w:tab w:val="left" w:pos="7797"/>
          <w:tab w:val="left" w:pos="8080"/>
          <w:tab w:val="left" w:pos="10206"/>
          <w:tab w:val="center" w:pos="11766"/>
        </w:tabs>
        <w:suppressAutoHyphens w:val="0"/>
        <w:spacing w:before="0" w:line="240" w:lineRule="auto"/>
        <w:ind w:left="7797" w:right="140" w:hanging="7797"/>
        <w:jc w:val="left"/>
        <w:rPr>
          <w:spacing w:val="0"/>
          <w:sz w:val="28"/>
          <w:szCs w:val="28"/>
          <w:lang w:eastAsia="es-ES"/>
        </w:rPr>
      </w:pPr>
      <w:r w:rsidRPr="00E74903">
        <w:rPr>
          <w:spacing w:val="0"/>
          <w:sz w:val="28"/>
          <w:szCs w:val="28"/>
          <w:lang w:eastAsia="es-ES"/>
        </w:rPr>
        <w:t xml:space="preserve"> </w:t>
      </w:r>
    </w:p>
    <w:p w:rsidR="001F4778" w:rsidRPr="00E74903" w:rsidRDefault="001F4778" w:rsidP="001F4778">
      <w:pPr>
        <w:widowControl/>
        <w:tabs>
          <w:tab w:val="left" w:pos="426"/>
          <w:tab w:val="left" w:pos="2552"/>
          <w:tab w:val="left" w:pos="4253"/>
          <w:tab w:val="left" w:pos="4395"/>
          <w:tab w:val="left" w:pos="7797"/>
          <w:tab w:val="left" w:pos="8080"/>
          <w:tab w:val="left" w:pos="10206"/>
          <w:tab w:val="center" w:pos="11766"/>
        </w:tabs>
        <w:suppressAutoHyphens w:val="0"/>
        <w:spacing w:before="0" w:line="240" w:lineRule="auto"/>
        <w:ind w:left="7797" w:right="140" w:hanging="7797"/>
        <w:jc w:val="left"/>
        <w:rPr>
          <w:spacing w:val="0"/>
          <w:sz w:val="28"/>
          <w:szCs w:val="28"/>
          <w:lang w:eastAsia="es-ES"/>
        </w:rPr>
      </w:pPr>
    </w:p>
    <w:p w:rsidR="001F4778" w:rsidRPr="00E74903" w:rsidRDefault="001F4778" w:rsidP="001F4778">
      <w:pPr>
        <w:widowControl/>
        <w:tabs>
          <w:tab w:val="left" w:pos="8080"/>
          <w:tab w:val="left" w:pos="10206"/>
          <w:tab w:val="center" w:pos="11766"/>
        </w:tabs>
        <w:suppressAutoHyphens w:val="0"/>
        <w:spacing w:before="0" w:line="240" w:lineRule="auto"/>
        <w:jc w:val="left"/>
        <w:rPr>
          <w:spacing w:val="0"/>
          <w:szCs w:val="28"/>
          <w:lang w:eastAsia="es-ES"/>
        </w:rPr>
      </w:pPr>
    </w:p>
    <w:p w:rsidR="001F4778" w:rsidRPr="00E74903" w:rsidRDefault="001F4778" w:rsidP="001F4778">
      <w:pPr>
        <w:widowControl/>
        <w:tabs>
          <w:tab w:val="center" w:pos="11766"/>
        </w:tabs>
        <w:suppressAutoHyphens w:val="0"/>
        <w:spacing w:before="0" w:line="240" w:lineRule="auto"/>
        <w:ind w:left="8364"/>
        <w:jc w:val="center"/>
        <w:rPr>
          <w:spacing w:val="0"/>
          <w:sz w:val="30"/>
          <w:szCs w:val="24"/>
          <w:lang w:eastAsia="es-ES"/>
        </w:rPr>
      </w:pPr>
    </w:p>
    <w:p w:rsidR="001F4778" w:rsidRPr="00E74903" w:rsidRDefault="001F4778" w:rsidP="001F4778">
      <w:pPr>
        <w:widowControl/>
        <w:tabs>
          <w:tab w:val="center" w:pos="11766"/>
        </w:tabs>
        <w:suppressAutoHyphens w:val="0"/>
        <w:spacing w:before="0" w:line="240" w:lineRule="auto"/>
        <w:ind w:left="8364"/>
        <w:jc w:val="center"/>
        <w:rPr>
          <w:spacing w:val="0"/>
          <w:sz w:val="30"/>
          <w:szCs w:val="24"/>
          <w:lang w:eastAsia="es-ES"/>
        </w:rPr>
      </w:pPr>
    </w:p>
    <w:p w:rsidR="0079116A" w:rsidRPr="00E74903" w:rsidRDefault="001A3A37" w:rsidP="00456A30">
      <w:pPr>
        <w:widowControl/>
        <w:suppressAutoHyphens w:val="0"/>
        <w:spacing w:before="0" w:line="240" w:lineRule="auto"/>
        <w:ind w:left="7938"/>
        <w:jc w:val="center"/>
        <w:rPr>
          <w:spacing w:val="0"/>
          <w:szCs w:val="22"/>
          <w:lang w:eastAsia="es-ES"/>
        </w:rPr>
      </w:pPr>
      <w:r w:rsidRPr="00E74903">
        <w:rPr>
          <w:spacing w:val="0"/>
          <w:szCs w:val="28"/>
          <w:lang w:eastAsia="es-ES"/>
        </w:rPr>
        <w:drawing>
          <wp:anchor distT="0" distB="0" distL="114300" distR="114300" simplePos="0" relativeHeight="251658240" behindDoc="1" locked="0" layoutInCell="1" allowOverlap="1">
            <wp:simplePos x="0" y="0"/>
            <wp:positionH relativeFrom="column">
              <wp:posOffset>7128510</wp:posOffset>
            </wp:positionH>
            <wp:positionV relativeFrom="page">
              <wp:posOffset>6896100</wp:posOffset>
            </wp:positionV>
            <wp:extent cx="411480" cy="419100"/>
            <wp:effectExtent l="0" t="0" r="7620" b="0"/>
            <wp:wrapNone/>
            <wp:docPr id="2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8" cstate="print">
                      <a:extLst>
                        <a:ext uri="{28A0092B-C50C-407E-A947-70E740481C1C}">
                          <a14:useLocalDpi xmlns:a14="http://schemas.microsoft.com/office/drawing/2010/main" val="0"/>
                        </a:ext>
                      </a:extLst>
                    </a:blip>
                    <a:srcRect r="-4581" b="-2281"/>
                    <a:stretch>
                      <a:fillRect/>
                    </a:stretch>
                  </pic:blipFill>
                  <pic:spPr bwMode="auto">
                    <a:xfrm>
                      <a:off x="0" y="0"/>
                      <a:ext cx="411480" cy="419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79116A" w:rsidRPr="00E74903" w:rsidRDefault="0079116A" w:rsidP="0079116A"/>
    <w:p w:rsidR="0079116A" w:rsidRPr="00E74903" w:rsidRDefault="0079116A" w:rsidP="001F4778"/>
    <w:p w:rsidR="00E91754" w:rsidRPr="00E74903" w:rsidRDefault="00972523" w:rsidP="00E91754">
      <w:pPr>
        <w:tabs>
          <w:tab w:val="left" w:pos="2131"/>
        </w:tabs>
      </w:pPr>
      <w:r w:rsidRPr="00E74903">
        <w:rPr>
          <w:lang w:eastAsia="es-ES"/>
        </w:rPr>
        <w:drawing>
          <wp:anchor distT="0" distB="0" distL="114300" distR="114300" simplePos="0" relativeHeight="251663360" behindDoc="0" locked="0" layoutInCell="1" allowOverlap="1">
            <wp:simplePos x="0" y="0"/>
            <wp:positionH relativeFrom="column">
              <wp:posOffset>923290</wp:posOffset>
            </wp:positionH>
            <wp:positionV relativeFrom="paragraph">
              <wp:posOffset>164665</wp:posOffset>
            </wp:positionV>
            <wp:extent cx="4149725" cy="1099185"/>
            <wp:effectExtent l="0" t="0" r="0" b="0"/>
            <wp:wrapSquare wrapText="bothSides"/>
            <wp:docPr id="35" name="Imagen 12" descr="https://eseiaat.upc.edu/ca/lescola/logo-i-imatge-corporativa/logos/eseiaat-positiu-p3005-interior-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seiaat.upc.edu/ca/lescola/logo-i-imatge-corporativa/logos/eseiaat-positiu-p3005-interior-blanc.pn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4149725" cy="109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754" w:rsidRPr="00E74903" w:rsidRDefault="001F4778" w:rsidP="00871DC6">
      <w:pPr>
        <w:pStyle w:val="Ttulo1"/>
        <w:numPr>
          <w:ilvl w:val="0"/>
          <w:numId w:val="0"/>
        </w:numPr>
      </w:pPr>
      <w:r w:rsidRPr="00E74903">
        <w:lastRenderedPageBreak/>
        <w:br w:type="page"/>
      </w:r>
    </w:p>
    <w:p w:rsidR="00B3150C" w:rsidRPr="00E74903" w:rsidRDefault="00B3150C" w:rsidP="00871DC6">
      <w:pPr>
        <w:pStyle w:val="Ttulo1"/>
        <w:numPr>
          <w:ilvl w:val="0"/>
          <w:numId w:val="0"/>
        </w:numPr>
      </w:pPr>
      <w:bookmarkStart w:id="4" w:name="_Toc66977570"/>
      <w:r w:rsidRPr="00E74903">
        <w:lastRenderedPageBreak/>
        <w:t>Resum</w:t>
      </w:r>
      <w:bookmarkEnd w:id="4"/>
    </w:p>
    <w:p w:rsidR="000B7835" w:rsidRPr="00E74903" w:rsidRDefault="00F1667B" w:rsidP="00811A1B">
      <w:r w:rsidRPr="00E74903">
        <w:t xml:space="preserve">Aquest projecte consisteix en el tractament d’imatges de cel·les fotovoltaiques obtingudes </w:t>
      </w:r>
      <w:r w:rsidR="000B7835" w:rsidRPr="00E74903">
        <w:t xml:space="preserve">via electroluminescència per a generar un model mitjançant </w:t>
      </w:r>
      <w:r w:rsidR="000F7A73" w:rsidRPr="00E74903">
        <w:t>Xarxes</w:t>
      </w:r>
      <w:r w:rsidR="000B7835" w:rsidRPr="00E74903">
        <w:t xml:space="preserve"> Neuronals</w:t>
      </w:r>
      <w:r w:rsidR="006F1D64" w:rsidRPr="00E74903">
        <w:t xml:space="preserve"> </w:t>
      </w:r>
      <w:proofErr w:type="spellStart"/>
      <w:r w:rsidR="006F1D64" w:rsidRPr="00E74903">
        <w:t>Convolucionals</w:t>
      </w:r>
      <w:proofErr w:type="spellEnd"/>
      <w:r w:rsidR="006F1D64" w:rsidRPr="00E74903">
        <w:t xml:space="preserve"> capaç de </w:t>
      </w:r>
      <w:r w:rsidR="000B7835" w:rsidRPr="00E74903">
        <w:t xml:space="preserve">predir </w:t>
      </w:r>
      <w:r w:rsidR="006F1D64" w:rsidRPr="00E74903">
        <w:t xml:space="preserve">el percentatge de defectuositat de cada imatge. </w:t>
      </w:r>
      <w:r w:rsidR="000F7A73" w:rsidRPr="00E74903">
        <w:t>L’objectiu principal</w:t>
      </w:r>
      <w:r w:rsidR="006F1D64" w:rsidRPr="00E74903">
        <w:t xml:space="preserve"> és automatitzar el control de qualitat</w:t>
      </w:r>
      <w:r w:rsidR="000F7A73" w:rsidRPr="00E74903">
        <w:t xml:space="preserve"> del procés de fabricació.</w:t>
      </w:r>
    </w:p>
    <w:p w:rsidR="006F1D64" w:rsidRPr="00E74903" w:rsidRDefault="006F1D64" w:rsidP="006F1D64">
      <w:r w:rsidRPr="00E74903">
        <w:t xml:space="preserve">El banc d’imatges </w:t>
      </w:r>
      <w:r w:rsidR="000F7A73" w:rsidRPr="00E74903">
        <w:t>amb el que s’ha treballat s’</w:t>
      </w:r>
      <w:r w:rsidRPr="00E74903">
        <w:t>anomena “</w:t>
      </w:r>
      <w:proofErr w:type="spellStart"/>
      <w:r w:rsidRPr="00E74903">
        <w:t>elpv-dataset-master</w:t>
      </w:r>
      <w:proofErr w:type="spellEnd"/>
      <w:r w:rsidRPr="00E74903">
        <w:t>”</w:t>
      </w:r>
      <w:r w:rsidR="000F7A73" w:rsidRPr="00E74903">
        <w:t xml:space="preserve">, </w:t>
      </w:r>
      <w:r w:rsidRPr="00E74903">
        <w:t xml:space="preserve">és públic i consta de 2.624 imatges de </w:t>
      </w:r>
      <w:r w:rsidR="000F7A73" w:rsidRPr="00E74903">
        <w:t xml:space="preserve">300x300 </w:t>
      </w:r>
      <w:proofErr w:type="spellStart"/>
      <w:r w:rsidR="000F7A73" w:rsidRPr="00E74903">
        <w:t>pixels</w:t>
      </w:r>
      <w:proofErr w:type="spellEnd"/>
      <w:r w:rsidR="000F7A73" w:rsidRPr="00E74903">
        <w:t xml:space="preserve">, 8 bits i </w:t>
      </w:r>
      <w:r w:rsidRPr="00E74903">
        <w:t>en escala de grisos de cèl·lules solars funcionals i defectuoses amb un grau variable de degradacions, extretes de 44 mòduls solars diferents. Els defectes de les imatges anotades són de tipus intrínsec o extrínsec i se sap que redueixen l’eficiència energètica dels mòduls solars.</w:t>
      </w:r>
    </w:p>
    <w:p w:rsidR="000F7A73" w:rsidRPr="00E74903" w:rsidRDefault="000F7A73" w:rsidP="006F1D64">
      <w:r w:rsidRPr="00E74903">
        <w:t>Al llarg d’aquest projecte es tracta i analitza la base de dades original, es generen diferents xarxes neuronals per observar-ne el rendiment</w:t>
      </w:r>
      <w:r w:rsidR="00CD2F56" w:rsidRPr="00E74903">
        <w:t xml:space="preserve"> de referència (‘</w:t>
      </w:r>
      <w:proofErr w:type="spellStart"/>
      <w:r w:rsidR="00CD2F56" w:rsidRPr="00E74903">
        <w:rPr>
          <w:i/>
        </w:rPr>
        <w:t>Benchmark</w:t>
      </w:r>
      <w:proofErr w:type="spellEnd"/>
      <w:r w:rsidR="00CD2F56" w:rsidRPr="00E74903">
        <w:t>”)</w:t>
      </w:r>
      <w:r w:rsidRPr="00E74903">
        <w:t xml:space="preserve"> i finalment s’enfoca l’estudi a la correcció del desequilibri entre classes del banc d’imatges utilitzant diferents tècniques com</w:t>
      </w:r>
      <w:r w:rsidR="00CD2F56" w:rsidRPr="00E74903">
        <w:t>:</w:t>
      </w:r>
      <w:r w:rsidRPr="00E74903">
        <w:t xml:space="preserve"> </w:t>
      </w:r>
      <w:r w:rsidR="00CD2F56" w:rsidRPr="00E74903">
        <w:t>“</w:t>
      </w:r>
      <w:r w:rsidR="00CD2F56" w:rsidRPr="00E74903">
        <w:rPr>
          <w:i/>
        </w:rPr>
        <w:t xml:space="preserve">Data </w:t>
      </w:r>
      <w:proofErr w:type="spellStart"/>
      <w:r w:rsidR="00CD2F56" w:rsidRPr="00E74903">
        <w:rPr>
          <w:i/>
        </w:rPr>
        <w:t>Augmentation</w:t>
      </w:r>
      <w:proofErr w:type="spellEnd"/>
      <w:r w:rsidR="00CD2F56" w:rsidRPr="00E74903">
        <w:t>”, “</w:t>
      </w:r>
      <w:proofErr w:type="spellStart"/>
      <w:r w:rsidR="00CD2F56" w:rsidRPr="00E74903">
        <w:rPr>
          <w:i/>
        </w:rPr>
        <w:t>Transfer</w:t>
      </w:r>
      <w:proofErr w:type="spellEnd"/>
      <w:r w:rsidR="00CD2F56" w:rsidRPr="00E74903">
        <w:rPr>
          <w:i/>
        </w:rPr>
        <w:t xml:space="preserve"> </w:t>
      </w:r>
      <w:proofErr w:type="spellStart"/>
      <w:r w:rsidR="00CD2F56" w:rsidRPr="00E74903">
        <w:rPr>
          <w:i/>
        </w:rPr>
        <w:t>Learning</w:t>
      </w:r>
      <w:proofErr w:type="spellEnd"/>
      <w:r w:rsidR="00CD2F56" w:rsidRPr="00E74903">
        <w:t xml:space="preserve">” entre models, </w:t>
      </w:r>
      <w:proofErr w:type="spellStart"/>
      <w:r w:rsidRPr="00E74903">
        <w:t>rebalanceig</w:t>
      </w:r>
      <w:proofErr w:type="spellEnd"/>
      <w:r w:rsidRPr="00E74903">
        <w:t xml:space="preserve"> de pesos inicials del model</w:t>
      </w:r>
      <w:r w:rsidR="00CD2F56" w:rsidRPr="00E74903">
        <w:t xml:space="preserve"> i </w:t>
      </w:r>
      <w:r w:rsidRPr="00E74903">
        <w:t xml:space="preserve"> </w:t>
      </w:r>
      <w:r w:rsidR="00CD2F56" w:rsidRPr="00E74903">
        <w:t>“</w:t>
      </w:r>
      <w:proofErr w:type="spellStart"/>
      <w:r w:rsidR="00064FE8" w:rsidRPr="00E74903">
        <w:rPr>
          <w:i/>
        </w:rPr>
        <w:t>O</w:t>
      </w:r>
      <w:r w:rsidR="00CD2F56" w:rsidRPr="00E74903">
        <w:rPr>
          <w:i/>
        </w:rPr>
        <w:t>versampling</w:t>
      </w:r>
      <w:proofErr w:type="spellEnd"/>
      <w:r w:rsidR="00CD2F56" w:rsidRPr="00E74903">
        <w:t>” (generació de més imatges per a les classes minoritàries).</w:t>
      </w:r>
    </w:p>
    <w:p w:rsidR="00CD2F56" w:rsidRPr="00E74903" w:rsidRDefault="000F7A73" w:rsidP="000F7A73">
      <w:r w:rsidRPr="00E74903">
        <w:t xml:space="preserve">Paraules clau: CNN, xarxes neuronals, </w:t>
      </w:r>
      <w:r w:rsidR="00CD2F56" w:rsidRPr="00E74903">
        <w:t>Aprenentatge profund, Aprenentatge per transferència, Conjunt de dades desequilibrat, Augment de dades, Matriu de Confusió, Paradoxa de la precisió.</w:t>
      </w:r>
    </w:p>
    <w:p w:rsidR="00811A1B" w:rsidRPr="00E74903" w:rsidRDefault="00811A1B"/>
    <w:p w:rsidR="00AE6422" w:rsidRPr="00E74903" w:rsidRDefault="00B3150C">
      <w:pPr>
        <w:rPr>
          <w:i/>
          <w:highlight w:val="yellow"/>
        </w:rPr>
      </w:pPr>
      <w:r w:rsidRPr="00E74903">
        <w:rPr>
          <w:i/>
          <w:highlight w:val="yellow"/>
        </w:rPr>
        <w:t xml:space="preserve">Ha de ser tan informatiu com ho permeti la naturalesa del document, perquè els possibles lectors puguin decidir si els pot ser d’utilitat llegir el document complet; ha de definir l’objectiu, els mètodes, els resultats i les conclusions presentats en el cos del document, en aquest ordre o destacant inicialment els resultats i les conclusions; ha de ser un text complet perquè sigui intel·ligible sense necessitat de referir-se a la memòria; ha de contenir la informació bàsica i el caràcter del document original. Com en tots els documents cal vetllar per la correcció d’estil, cal també emprar una nomenclatura normalitzada, o definir els termes no familiars, les abreviacions i els símbols, quan apareguin per primera vegada. </w:t>
      </w:r>
    </w:p>
    <w:p w:rsidR="00064FE8" w:rsidRPr="00E74903" w:rsidRDefault="00B3150C">
      <w:pPr>
        <w:rPr>
          <w:i/>
        </w:rPr>
      </w:pPr>
      <w:r w:rsidRPr="00E74903">
        <w:rPr>
          <w:i/>
          <w:highlight w:val="yellow"/>
        </w:rPr>
        <w:t xml:space="preserve">És la pàgina número </w:t>
      </w:r>
      <w:r w:rsidR="00AD0A6E" w:rsidRPr="00E74903">
        <w:rPr>
          <w:i/>
          <w:highlight w:val="yellow"/>
        </w:rPr>
        <w:t>3</w:t>
      </w:r>
      <w:r w:rsidRPr="00E74903">
        <w:rPr>
          <w:i/>
          <w:highlight w:val="yellow"/>
        </w:rPr>
        <w:t xml:space="preserve"> del document.</w:t>
      </w:r>
    </w:p>
    <w:p w:rsidR="00064FE8" w:rsidRPr="00E74903" w:rsidRDefault="00064FE8">
      <w:pPr>
        <w:widowControl/>
        <w:suppressAutoHyphens w:val="0"/>
        <w:spacing w:before="0" w:line="240" w:lineRule="auto"/>
        <w:jc w:val="left"/>
        <w:rPr>
          <w:b/>
          <w:i/>
          <w:u w:val="single"/>
        </w:rPr>
      </w:pPr>
      <w:r w:rsidRPr="00E74903">
        <w:rPr>
          <w:b/>
          <w:i/>
          <w:u w:val="single"/>
        </w:rPr>
        <w:br w:type="page"/>
      </w:r>
    </w:p>
    <w:p w:rsidR="00064FE8" w:rsidRPr="00E74903" w:rsidRDefault="00064FE8" w:rsidP="00871DC6">
      <w:pPr>
        <w:pStyle w:val="Ttulo1"/>
        <w:numPr>
          <w:ilvl w:val="0"/>
          <w:numId w:val="0"/>
        </w:numPr>
      </w:pPr>
      <w:bookmarkStart w:id="5" w:name="_Toc66977571"/>
      <w:r w:rsidRPr="00E74903">
        <w:lastRenderedPageBreak/>
        <w:t>Resumen</w:t>
      </w:r>
      <w:bookmarkEnd w:id="5"/>
    </w:p>
    <w:p w:rsidR="00064FE8" w:rsidRPr="00E74903" w:rsidRDefault="00064FE8" w:rsidP="00064FE8">
      <w:r w:rsidRPr="00E74903">
        <w:t xml:space="preserve">Este </w:t>
      </w:r>
      <w:proofErr w:type="spellStart"/>
      <w:r w:rsidRPr="00E74903">
        <w:t>proyecto</w:t>
      </w:r>
      <w:proofErr w:type="spellEnd"/>
      <w:r w:rsidRPr="00E74903">
        <w:t xml:space="preserve"> </w:t>
      </w:r>
      <w:proofErr w:type="spellStart"/>
      <w:r w:rsidRPr="00E74903">
        <w:t>consiste</w:t>
      </w:r>
      <w:proofErr w:type="spellEnd"/>
      <w:r w:rsidRPr="00E74903">
        <w:t xml:space="preserve"> en el </w:t>
      </w:r>
      <w:proofErr w:type="spellStart"/>
      <w:r w:rsidRPr="00E74903">
        <w:t>tratamiento</w:t>
      </w:r>
      <w:proofErr w:type="spellEnd"/>
      <w:r w:rsidRPr="00E74903">
        <w:t xml:space="preserve"> de </w:t>
      </w:r>
      <w:proofErr w:type="spellStart"/>
      <w:r w:rsidRPr="00E74903">
        <w:t>imágenes</w:t>
      </w:r>
      <w:proofErr w:type="spellEnd"/>
      <w:r w:rsidRPr="00E74903">
        <w:t xml:space="preserve"> de </w:t>
      </w:r>
      <w:proofErr w:type="spellStart"/>
      <w:r w:rsidRPr="00E74903">
        <w:t>celdas</w:t>
      </w:r>
      <w:proofErr w:type="spellEnd"/>
      <w:r w:rsidRPr="00E74903">
        <w:t xml:space="preserve"> </w:t>
      </w:r>
      <w:proofErr w:type="spellStart"/>
      <w:r w:rsidRPr="00E74903">
        <w:t>fotovoltaicas</w:t>
      </w:r>
      <w:proofErr w:type="spellEnd"/>
      <w:r w:rsidRPr="00E74903">
        <w:t xml:space="preserve"> </w:t>
      </w:r>
      <w:proofErr w:type="spellStart"/>
      <w:r w:rsidRPr="00E74903">
        <w:t>obtenidas</w:t>
      </w:r>
      <w:proofErr w:type="spellEnd"/>
      <w:r w:rsidRPr="00E74903">
        <w:t xml:space="preserve"> </w:t>
      </w:r>
      <w:proofErr w:type="spellStart"/>
      <w:r w:rsidRPr="00E74903">
        <w:t>vía</w:t>
      </w:r>
      <w:proofErr w:type="spellEnd"/>
      <w:r w:rsidRPr="00E74903">
        <w:t xml:space="preserve"> </w:t>
      </w:r>
      <w:proofErr w:type="spellStart"/>
      <w:r w:rsidRPr="00E74903">
        <w:t>electroluminiscencia</w:t>
      </w:r>
      <w:proofErr w:type="spellEnd"/>
      <w:r w:rsidRPr="00E74903">
        <w:t xml:space="preserve"> para generar un modelo </w:t>
      </w:r>
      <w:proofErr w:type="spellStart"/>
      <w:r w:rsidRPr="00E74903">
        <w:t>mediante</w:t>
      </w:r>
      <w:proofErr w:type="spellEnd"/>
      <w:r w:rsidRPr="00E74903">
        <w:t xml:space="preserve"> </w:t>
      </w:r>
      <w:proofErr w:type="spellStart"/>
      <w:r w:rsidRPr="00E74903">
        <w:t>Redes</w:t>
      </w:r>
      <w:proofErr w:type="spellEnd"/>
      <w:r w:rsidRPr="00E74903">
        <w:t xml:space="preserve"> </w:t>
      </w:r>
      <w:proofErr w:type="spellStart"/>
      <w:r w:rsidRPr="00E74903">
        <w:t>Neuronales</w:t>
      </w:r>
      <w:proofErr w:type="spellEnd"/>
      <w:r w:rsidRPr="00E74903">
        <w:t xml:space="preserve"> </w:t>
      </w:r>
      <w:proofErr w:type="spellStart"/>
      <w:r w:rsidRPr="00E74903">
        <w:t>Convolucionales</w:t>
      </w:r>
      <w:proofErr w:type="spellEnd"/>
      <w:r w:rsidRPr="00E74903">
        <w:t xml:space="preserve"> </w:t>
      </w:r>
      <w:proofErr w:type="spellStart"/>
      <w:r w:rsidRPr="00E74903">
        <w:t>capaz</w:t>
      </w:r>
      <w:proofErr w:type="spellEnd"/>
      <w:r w:rsidRPr="00E74903">
        <w:t xml:space="preserve"> de </w:t>
      </w:r>
      <w:proofErr w:type="spellStart"/>
      <w:r w:rsidRPr="00E74903">
        <w:t>predecir</w:t>
      </w:r>
      <w:proofErr w:type="spellEnd"/>
      <w:r w:rsidRPr="00E74903">
        <w:t xml:space="preserve"> el </w:t>
      </w:r>
      <w:proofErr w:type="spellStart"/>
      <w:r w:rsidRPr="00E74903">
        <w:t>porcentaje</w:t>
      </w:r>
      <w:proofErr w:type="spellEnd"/>
      <w:r w:rsidRPr="00E74903">
        <w:t xml:space="preserve"> de </w:t>
      </w:r>
      <w:proofErr w:type="spellStart"/>
      <w:r w:rsidRPr="00E74903">
        <w:t>defectuosidad</w:t>
      </w:r>
      <w:proofErr w:type="spellEnd"/>
      <w:r w:rsidRPr="00E74903">
        <w:t xml:space="preserve"> de cada </w:t>
      </w:r>
      <w:proofErr w:type="spellStart"/>
      <w:r w:rsidRPr="00E74903">
        <w:t>imagen</w:t>
      </w:r>
      <w:proofErr w:type="spellEnd"/>
      <w:r w:rsidRPr="00E74903">
        <w:t xml:space="preserve">. El </w:t>
      </w:r>
      <w:proofErr w:type="spellStart"/>
      <w:r w:rsidRPr="00E74903">
        <w:t>objetivo</w:t>
      </w:r>
      <w:proofErr w:type="spellEnd"/>
      <w:r w:rsidRPr="00E74903">
        <w:t xml:space="preserve"> principal es </w:t>
      </w:r>
      <w:proofErr w:type="spellStart"/>
      <w:r w:rsidRPr="00E74903">
        <w:t>automatizar</w:t>
      </w:r>
      <w:proofErr w:type="spellEnd"/>
      <w:r w:rsidRPr="00E74903">
        <w:t xml:space="preserve"> el control de </w:t>
      </w:r>
      <w:proofErr w:type="spellStart"/>
      <w:r w:rsidRPr="00E74903">
        <w:t>calidad</w:t>
      </w:r>
      <w:proofErr w:type="spellEnd"/>
      <w:r w:rsidRPr="00E74903">
        <w:t xml:space="preserve"> del </w:t>
      </w:r>
      <w:proofErr w:type="spellStart"/>
      <w:r w:rsidRPr="00E74903">
        <w:t>proceso</w:t>
      </w:r>
      <w:proofErr w:type="spellEnd"/>
      <w:r w:rsidRPr="00E74903">
        <w:t xml:space="preserve"> de </w:t>
      </w:r>
      <w:proofErr w:type="spellStart"/>
      <w:r w:rsidRPr="00E74903">
        <w:t>fabricación</w:t>
      </w:r>
      <w:proofErr w:type="spellEnd"/>
      <w:r w:rsidRPr="00E74903">
        <w:t>.</w:t>
      </w:r>
    </w:p>
    <w:p w:rsidR="00064FE8" w:rsidRPr="00E74903" w:rsidRDefault="00064FE8" w:rsidP="00064FE8">
      <w:r w:rsidRPr="00E74903">
        <w:t xml:space="preserve">El banco de </w:t>
      </w:r>
      <w:proofErr w:type="spellStart"/>
      <w:r w:rsidRPr="00E74903">
        <w:t>imágenes</w:t>
      </w:r>
      <w:proofErr w:type="spellEnd"/>
      <w:r w:rsidRPr="00E74903">
        <w:t xml:space="preserve"> con el que se ha </w:t>
      </w:r>
      <w:proofErr w:type="spellStart"/>
      <w:r w:rsidRPr="00E74903">
        <w:t>trabajado</w:t>
      </w:r>
      <w:proofErr w:type="spellEnd"/>
      <w:r w:rsidRPr="00E74903">
        <w:t xml:space="preserve"> se denomina "</w:t>
      </w:r>
      <w:proofErr w:type="spellStart"/>
      <w:r w:rsidRPr="00E74903">
        <w:t>elpv-dataset-master</w:t>
      </w:r>
      <w:proofErr w:type="spellEnd"/>
      <w:r w:rsidRPr="00E74903">
        <w:t xml:space="preserve">", es </w:t>
      </w:r>
      <w:proofErr w:type="spellStart"/>
      <w:r w:rsidRPr="00E74903">
        <w:t>público</w:t>
      </w:r>
      <w:proofErr w:type="spellEnd"/>
      <w:r w:rsidRPr="00E74903">
        <w:t xml:space="preserve"> y consta de 2.624 </w:t>
      </w:r>
      <w:proofErr w:type="spellStart"/>
      <w:r w:rsidRPr="00E74903">
        <w:t>imágenes</w:t>
      </w:r>
      <w:proofErr w:type="spellEnd"/>
      <w:r w:rsidRPr="00E74903">
        <w:t xml:space="preserve"> de 300x300 </w:t>
      </w:r>
      <w:proofErr w:type="spellStart"/>
      <w:r w:rsidRPr="00E74903">
        <w:t>píxeles</w:t>
      </w:r>
      <w:proofErr w:type="spellEnd"/>
      <w:r w:rsidRPr="00E74903">
        <w:t xml:space="preserve">, 8 bits y en escala de grises de </w:t>
      </w:r>
      <w:proofErr w:type="spellStart"/>
      <w:r w:rsidRPr="00E74903">
        <w:t>células</w:t>
      </w:r>
      <w:proofErr w:type="spellEnd"/>
      <w:r w:rsidRPr="00E74903">
        <w:t xml:space="preserve"> solares </w:t>
      </w:r>
      <w:proofErr w:type="spellStart"/>
      <w:r w:rsidRPr="00E74903">
        <w:t>funcionales</w:t>
      </w:r>
      <w:proofErr w:type="spellEnd"/>
      <w:r w:rsidRPr="00E74903">
        <w:t xml:space="preserve"> y </w:t>
      </w:r>
      <w:proofErr w:type="spellStart"/>
      <w:r w:rsidRPr="00E74903">
        <w:t>defectuosas</w:t>
      </w:r>
      <w:proofErr w:type="spellEnd"/>
      <w:r w:rsidRPr="00E74903">
        <w:t xml:space="preserve"> con un </w:t>
      </w:r>
      <w:proofErr w:type="spellStart"/>
      <w:r w:rsidRPr="00E74903">
        <w:t>grado</w:t>
      </w:r>
      <w:proofErr w:type="spellEnd"/>
      <w:r w:rsidRPr="00E74903">
        <w:t xml:space="preserve"> variable de </w:t>
      </w:r>
      <w:proofErr w:type="spellStart"/>
      <w:r w:rsidRPr="00E74903">
        <w:t>degradaciones</w:t>
      </w:r>
      <w:proofErr w:type="spellEnd"/>
      <w:r w:rsidRPr="00E74903">
        <w:t xml:space="preserve">, </w:t>
      </w:r>
      <w:proofErr w:type="spellStart"/>
      <w:r w:rsidRPr="00E74903">
        <w:t>extraídas</w:t>
      </w:r>
      <w:proofErr w:type="spellEnd"/>
      <w:r w:rsidRPr="00E74903">
        <w:t xml:space="preserve"> de 44 </w:t>
      </w:r>
      <w:proofErr w:type="spellStart"/>
      <w:r w:rsidRPr="00E74903">
        <w:t>módulos</w:t>
      </w:r>
      <w:proofErr w:type="spellEnd"/>
      <w:r w:rsidRPr="00E74903">
        <w:t xml:space="preserve"> solares </w:t>
      </w:r>
      <w:proofErr w:type="spellStart"/>
      <w:r w:rsidRPr="00E74903">
        <w:t>diferentes</w:t>
      </w:r>
      <w:proofErr w:type="spellEnd"/>
      <w:r w:rsidRPr="00E74903">
        <w:t xml:space="preserve">. Los </w:t>
      </w:r>
      <w:proofErr w:type="spellStart"/>
      <w:r w:rsidRPr="00E74903">
        <w:t>defectos</w:t>
      </w:r>
      <w:proofErr w:type="spellEnd"/>
      <w:r w:rsidRPr="00E74903">
        <w:t xml:space="preserve"> de las </w:t>
      </w:r>
      <w:proofErr w:type="spellStart"/>
      <w:r w:rsidRPr="00E74903">
        <w:t>imágenes</w:t>
      </w:r>
      <w:proofErr w:type="spellEnd"/>
      <w:r w:rsidRPr="00E74903">
        <w:t xml:space="preserve"> </w:t>
      </w:r>
      <w:proofErr w:type="spellStart"/>
      <w:r w:rsidRPr="00E74903">
        <w:t>anotadas</w:t>
      </w:r>
      <w:proofErr w:type="spellEnd"/>
      <w:r w:rsidRPr="00E74903">
        <w:t xml:space="preserve"> son de tipo </w:t>
      </w:r>
      <w:proofErr w:type="spellStart"/>
      <w:r w:rsidRPr="00E74903">
        <w:t>intrínseco</w:t>
      </w:r>
      <w:proofErr w:type="spellEnd"/>
      <w:r w:rsidRPr="00E74903">
        <w:t xml:space="preserve"> o </w:t>
      </w:r>
      <w:proofErr w:type="spellStart"/>
      <w:r w:rsidRPr="00E74903">
        <w:t>extrínseco</w:t>
      </w:r>
      <w:proofErr w:type="spellEnd"/>
      <w:r w:rsidRPr="00E74903">
        <w:t xml:space="preserve"> y se </w:t>
      </w:r>
      <w:proofErr w:type="spellStart"/>
      <w:r w:rsidRPr="00E74903">
        <w:t>sabe</w:t>
      </w:r>
      <w:proofErr w:type="spellEnd"/>
      <w:r w:rsidRPr="00E74903">
        <w:t xml:space="preserve"> que </w:t>
      </w:r>
      <w:proofErr w:type="spellStart"/>
      <w:r w:rsidRPr="00E74903">
        <w:t>reducen</w:t>
      </w:r>
      <w:proofErr w:type="spellEnd"/>
      <w:r w:rsidRPr="00E74903">
        <w:t xml:space="preserve"> la </w:t>
      </w:r>
      <w:proofErr w:type="spellStart"/>
      <w:r w:rsidRPr="00E74903">
        <w:t>eficiencia</w:t>
      </w:r>
      <w:proofErr w:type="spellEnd"/>
      <w:r w:rsidRPr="00E74903">
        <w:t xml:space="preserve"> </w:t>
      </w:r>
      <w:proofErr w:type="spellStart"/>
      <w:r w:rsidRPr="00E74903">
        <w:t>energética</w:t>
      </w:r>
      <w:proofErr w:type="spellEnd"/>
      <w:r w:rsidRPr="00E74903">
        <w:t xml:space="preserve"> de los </w:t>
      </w:r>
      <w:proofErr w:type="spellStart"/>
      <w:r w:rsidRPr="00E74903">
        <w:t>módulos</w:t>
      </w:r>
      <w:proofErr w:type="spellEnd"/>
      <w:r w:rsidRPr="00E74903">
        <w:t xml:space="preserve"> solares.</w:t>
      </w:r>
    </w:p>
    <w:p w:rsidR="00064FE8" w:rsidRPr="00E74903" w:rsidRDefault="00064FE8" w:rsidP="00064FE8">
      <w:r w:rsidRPr="00E74903">
        <w:t xml:space="preserve">A lo largo de este </w:t>
      </w:r>
      <w:proofErr w:type="spellStart"/>
      <w:r w:rsidRPr="00E74903">
        <w:t>proyecto</w:t>
      </w:r>
      <w:proofErr w:type="spellEnd"/>
      <w:r w:rsidRPr="00E74903">
        <w:t xml:space="preserve"> se </w:t>
      </w:r>
      <w:proofErr w:type="spellStart"/>
      <w:r w:rsidRPr="00E74903">
        <w:t>trata</w:t>
      </w:r>
      <w:proofErr w:type="spellEnd"/>
      <w:r w:rsidRPr="00E74903">
        <w:t xml:space="preserve"> y </w:t>
      </w:r>
      <w:proofErr w:type="spellStart"/>
      <w:r w:rsidRPr="00E74903">
        <w:t>analiza</w:t>
      </w:r>
      <w:proofErr w:type="spellEnd"/>
      <w:r w:rsidRPr="00E74903">
        <w:t xml:space="preserve"> la base de </w:t>
      </w:r>
      <w:proofErr w:type="spellStart"/>
      <w:r w:rsidRPr="00E74903">
        <w:t>datos</w:t>
      </w:r>
      <w:proofErr w:type="spellEnd"/>
      <w:r w:rsidRPr="00E74903">
        <w:t xml:space="preserve"> original, se </w:t>
      </w:r>
      <w:proofErr w:type="spellStart"/>
      <w:r w:rsidRPr="00E74903">
        <w:t>generan</w:t>
      </w:r>
      <w:proofErr w:type="spellEnd"/>
      <w:r w:rsidRPr="00E74903">
        <w:t xml:space="preserve"> </w:t>
      </w:r>
      <w:proofErr w:type="spellStart"/>
      <w:r w:rsidRPr="00E74903">
        <w:t>diferentes</w:t>
      </w:r>
      <w:proofErr w:type="spellEnd"/>
      <w:r w:rsidRPr="00E74903">
        <w:t xml:space="preserve"> </w:t>
      </w:r>
      <w:proofErr w:type="spellStart"/>
      <w:r w:rsidRPr="00E74903">
        <w:t>redes</w:t>
      </w:r>
      <w:proofErr w:type="spellEnd"/>
      <w:r w:rsidRPr="00E74903">
        <w:t xml:space="preserve"> </w:t>
      </w:r>
      <w:proofErr w:type="spellStart"/>
      <w:r w:rsidRPr="00E74903">
        <w:t>neuronales</w:t>
      </w:r>
      <w:proofErr w:type="spellEnd"/>
      <w:r w:rsidRPr="00E74903">
        <w:t xml:space="preserve"> para observar el </w:t>
      </w:r>
      <w:proofErr w:type="spellStart"/>
      <w:r w:rsidRPr="00E74903">
        <w:t>rendimiento</w:t>
      </w:r>
      <w:proofErr w:type="spellEnd"/>
      <w:r w:rsidRPr="00E74903">
        <w:t xml:space="preserve"> de referencia ( “</w:t>
      </w:r>
      <w:proofErr w:type="spellStart"/>
      <w:r w:rsidRPr="00E74903">
        <w:t>Benchmark</w:t>
      </w:r>
      <w:proofErr w:type="spellEnd"/>
      <w:r w:rsidRPr="00E74903">
        <w:t xml:space="preserve"> ") y </w:t>
      </w:r>
      <w:proofErr w:type="spellStart"/>
      <w:r w:rsidRPr="00E74903">
        <w:t>finalmente</w:t>
      </w:r>
      <w:proofErr w:type="spellEnd"/>
      <w:r w:rsidRPr="00E74903">
        <w:t xml:space="preserve"> se enfoca el estudio a la </w:t>
      </w:r>
      <w:proofErr w:type="spellStart"/>
      <w:r w:rsidRPr="00E74903">
        <w:t>corrección</w:t>
      </w:r>
      <w:proofErr w:type="spellEnd"/>
      <w:r w:rsidRPr="00E74903">
        <w:t xml:space="preserve"> del </w:t>
      </w:r>
      <w:proofErr w:type="spellStart"/>
      <w:r w:rsidRPr="00E74903">
        <w:t>desequilibrio</w:t>
      </w:r>
      <w:proofErr w:type="spellEnd"/>
      <w:r w:rsidRPr="00E74903">
        <w:t xml:space="preserve"> entre </w:t>
      </w:r>
      <w:proofErr w:type="spellStart"/>
      <w:r w:rsidRPr="00E74903">
        <w:t>clases</w:t>
      </w:r>
      <w:proofErr w:type="spellEnd"/>
      <w:r w:rsidRPr="00E74903">
        <w:t xml:space="preserve"> del banco de </w:t>
      </w:r>
      <w:proofErr w:type="spellStart"/>
      <w:r w:rsidRPr="00E74903">
        <w:t>imágenes</w:t>
      </w:r>
      <w:proofErr w:type="spellEnd"/>
      <w:r w:rsidRPr="00E74903">
        <w:t xml:space="preserve"> </w:t>
      </w:r>
      <w:proofErr w:type="spellStart"/>
      <w:r w:rsidRPr="00E74903">
        <w:t>utilizando</w:t>
      </w:r>
      <w:proofErr w:type="spellEnd"/>
      <w:r w:rsidRPr="00E74903">
        <w:t xml:space="preserve"> </w:t>
      </w:r>
      <w:proofErr w:type="spellStart"/>
      <w:r w:rsidRPr="00E74903">
        <w:t>diferentes</w:t>
      </w:r>
      <w:proofErr w:type="spellEnd"/>
      <w:r w:rsidRPr="00E74903">
        <w:t xml:space="preserve"> </w:t>
      </w:r>
      <w:proofErr w:type="spellStart"/>
      <w:r w:rsidRPr="00E74903">
        <w:t>técnicas</w:t>
      </w:r>
      <w:proofErr w:type="spellEnd"/>
      <w:r w:rsidRPr="00E74903">
        <w:t xml:space="preserve"> como: "Data </w:t>
      </w:r>
      <w:proofErr w:type="spellStart"/>
      <w:r w:rsidRPr="00E74903">
        <w:t>Augmentation</w:t>
      </w:r>
      <w:proofErr w:type="spellEnd"/>
      <w:r w:rsidRPr="00E74903">
        <w:t>", "</w:t>
      </w:r>
      <w:proofErr w:type="spellStart"/>
      <w:r w:rsidRPr="00E74903">
        <w:t>Transfer</w:t>
      </w:r>
      <w:proofErr w:type="spellEnd"/>
      <w:r w:rsidRPr="00E74903">
        <w:t xml:space="preserve"> </w:t>
      </w:r>
      <w:proofErr w:type="spellStart"/>
      <w:r w:rsidRPr="00E74903">
        <w:t>Learning</w:t>
      </w:r>
      <w:proofErr w:type="spellEnd"/>
      <w:r w:rsidRPr="00E74903">
        <w:t xml:space="preserve">" entre </w:t>
      </w:r>
      <w:proofErr w:type="spellStart"/>
      <w:r w:rsidRPr="00E74903">
        <w:t>modelos</w:t>
      </w:r>
      <w:proofErr w:type="spellEnd"/>
      <w:r w:rsidRPr="00E74903">
        <w:t xml:space="preserve">, </w:t>
      </w:r>
      <w:proofErr w:type="spellStart"/>
      <w:r w:rsidRPr="00E74903">
        <w:t>rebalanceo</w:t>
      </w:r>
      <w:proofErr w:type="spellEnd"/>
      <w:r w:rsidRPr="00E74903">
        <w:t xml:space="preserve"> de pesos </w:t>
      </w:r>
      <w:proofErr w:type="spellStart"/>
      <w:r w:rsidRPr="00E74903">
        <w:t>iniciales</w:t>
      </w:r>
      <w:proofErr w:type="spellEnd"/>
      <w:r w:rsidRPr="00E74903">
        <w:t xml:space="preserve"> del modelo y "</w:t>
      </w:r>
      <w:proofErr w:type="spellStart"/>
      <w:r w:rsidRPr="00E74903">
        <w:t>oversampling</w:t>
      </w:r>
      <w:proofErr w:type="spellEnd"/>
      <w:r w:rsidRPr="00E74903">
        <w:t>" (</w:t>
      </w:r>
      <w:proofErr w:type="spellStart"/>
      <w:r w:rsidRPr="00E74903">
        <w:t>generación</w:t>
      </w:r>
      <w:proofErr w:type="spellEnd"/>
      <w:r w:rsidRPr="00E74903">
        <w:t xml:space="preserve"> de </w:t>
      </w:r>
      <w:proofErr w:type="spellStart"/>
      <w:r w:rsidRPr="00E74903">
        <w:t>más</w:t>
      </w:r>
      <w:proofErr w:type="spellEnd"/>
      <w:r w:rsidRPr="00E74903">
        <w:t xml:space="preserve"> </w:t>
      </w:r>
      <w:proofErr w:type="spellStart"/>
      <w:r w:rsidRPr="00E74903">
        <w:t>imágenes</w:t>
      </w:r>
      <w:proofErr w:type="spellEnd"/>
      <w:r w:rsidRPr="00E74903">
        <w:t xml:space="preserve"> para las </w:t>
      </w:r>
      <w:proofErr w:type="spellStart"/>
      <w:r w:rsidRPr="00E74903">
        <w:t>clases</w:t>
      </w:r>
      <w:proofErr w:type="spellEnd"/>
      <w:r w:rsidRPr="00E74903">
        <w:t xml:space="preserve"> </w:t>
      </w:r>
      <w:proofErr w:type="spellStart"/>
      <w:r w:rsidRPr="00E74903">
        <w:t>minoritarias</w:t>
      </w:r>
      <w:proofErr w:type="spellEnd"/>
      <w:r w:rsidRPr="00E74903">
        <w:t>).</w:t>
      </w:r>
    </w:p>
    <w:p w:rsidR="00B3150C" w:rsidRPr="00E74903" w:rsidRDefault="00064FE8" w:rsidP="00064FE8">
      <w:proofErr w:type="spellStart"/>
      <w:r w:rsidRPr="00E74903">
        <w:t>Palabras</w:t>
      </w:r>
      <w:proofErr w:type="spellEnd"/>
      <w:r w:rsidRPr="00E74903">
        <w:t xml:space="preserve"> </w:t>
      </w:r>
      <w:proofErr w:type="spellStart"/>
      <w:r w:rsidRPr="00E74903">
        <w:t>clave</w:t>
      </w:r>
      <w:proofErr w:type="spellEnd"/>
      <w:r w:rsidRPr="00E74903">
        <w:t xml:space="preserve">: CNN, </w:t>
      </w:r>
      <w:proofErr w:type="spellStart"/>
      <w:r w:rsidRPr="00E74903">
        <w:t>redes</w:t>
      </w:r>
      <w:proofErr w:type="spellEnd"/>
      <w:r w:rsidRPr="00E74903">
        <w:t xml:space="preserve"> </w:t>
      </w:r>
      <w:proofErr w:type="spellStart"/>
      <w:r w:rsidRPr="00E74903">
        <w:t>neuronales</w:t>
      </w:r>
      <w:proofErr w:type="spellEnd"/>
      <w:r w:rsidRPr="00E74903">
        <w:t xml:space="preserve">, </w:t>
      </w:r>
      <w:proofErr w:type="spellStart"/>
      <w:r w:rsidRPr="00E74903">
        <w:t>Aprendizaje</w:t>
      </w:r>
      <w:proofErr w:type="spellEnd"/>
      <w:r w:rsidRPr="00E74903">
        <w:t xml:space="preserve"> </w:t>
      </w:r>
      <w:proofErr w:type="spellStart"/>
      <w:r w:rsidRPr="00E74903">
        <w:t>profundo</w:t>
      </w:r>
      <w:proofErr w:type="spellEnd"/>
      <w:r w:rsidRPr="00E74903">
        <w:t xml:space="preserve">, </w:t>
      </w:r>
      <w:proofErr w:type="spellStart"/>
      <w:r w:rsidRPr="00E74903">
        <w:t>Aprendizaje</w:t>
      </w:r>
      <w:proofErr w:type="spellEnd"/>
      <w:r w:rsidRPr="00E74903">
        <w:t xml:space="preserve"> por </w:t>
      </w:r>
      <w:proofErr w:type="spellStart"/>
      <w:r w:rsidRPr="00E74903">
        <w:t>transferencia</w:t>
      </w:r>
      <w:proofErr w:type="spellEnd"/>
      <w:r w:rsidRPr="00E74903">
        <w:t xml:space="preserve">, Conjunto de </w:t>
      </w:r>
      <w:proofErr w:type="spellStart"/>
      <w:r w:rsidRPr="00E74903">
        <w:t>datos</w:t>
      </w:r>
      <w:proofErr w:type="spellEnd"/>
      <w:r w:rsidRPr="00E74903">
        <w:t xml:space="preserve"> </w:t>
      </w:r>
      <w:proofErr w:type="spellStart"/>
      <w:r w:rsidRPr="00E74903">
        <w:t>desequilibrado</w:t>
      </w:r>
      <w:proofErr w:type="spellEnd"/>
      <w:r w:rsidRPr="00E74903">
        <w:t xml:space="preserve">, </w:t>
      </w:r>
      <w:proofErr w:type="spellStart"/>
      <w:r w:rsidRPr="00E74903">
        <w:t>Aumento</w:t>
      </w:r>
      <w:proofErr w:type="spellEnd"/>
      <w:r w:rsidRPr="00E74903">
        <w:t xml:space="preserve"> de </w:t>
      </w:r>
      <w:proofErr w:type="spellStart"/>
      <w:r w:rsidRPr="00E74903">
        <w:t>datos</w:t>
      </w:r>
      <w:proofErr w:type="spellEnd"/>
      <w:r w:rsidRPr="00E74903">
        <w:t xml:space="preserve">, </w:t>
      </w:r>
      <w:proofErr w:type="spellStart"/>
      <w:r w:rsidRPr="00E74903">
        <w:t>Matriz</w:t>
      </w:r>
      <w:proofErr w:type="spellEnd"/>
      <w:r w:rsidRPr="00E74903">
        <w:t xml:space="preserve"> de </w:t>
      </w:r>
      <w:proofErr w:type="spellStart"/>
      <w:r w:rsidRPr="00E74903">
        <w:t>Confusión</w:t>
      </w:r>
      <w:proofErr w:type="spellEnd"/>
      <w:r w:rsidRPr="00E74903">
        <w:t xml:space="preserve">, </w:t>
      </w:r>
      <w:proofErr w:type="spellStart"/>
      <w:r w:rsidRPr="00E74903">
        <w:t>Paradoja</w:t>
      </w:r>
      <w:proofErr w:type="spellEnd"/>
      <w:r w:rsidRPr="00E74903">
        <w:t xml:space="preserve"> de la </w:t>
      </w:r>
      <w:proofErr w:type="spellStart"/>
      <w:r w:rsidRPr="00E74903">
        <w:t>precisión</w:t>
      </w:r>
      <w:proofErr w:type="spellEnd"/>
      <w:r w:rsidRPr="00E74903">
        <w:t>.</w:t>
      </w:r>
    </w:p>
    <w:p w:rsidR="00064FE8" w:rsidRPr="00E74903" w:rsidRDefault="00064FE8" w:rsidP="00064FE8"/>
    <w:p w:rsidR="00064FE8" w:rsidRPr="00E74903" w:rsidRDefault="00064FE8" w:rsidP="00064FE8"/>
    <w:p w:rsidR="00064FE8" w:rsidRPr="00E74903" w:rsidRDefault="00064FE8">
      <w:pPr>
        <w:widowControl/>
        <w:suppressAutoHyphens w:val="0"/>
        <w:spacing w:before="0" w:line="240" w:lineRule="auto"/>
        <w:jc w:val="left"/>
      </w:pPr>
      <w:r w:rsidRPr="00E74903">
        <w:br w:type="page"/>
      </w:r>
    </w:p>
    <w:p w:rsidR="00064FE8" w:rsidRPr="00E74903" w:rsidRDefault="00064FE8" w:rsidP="00871DC6">
      <w:pPr>
        <w:pStyle w:val="Ttulo1"/>
        <w:numPr>
          <w:ilvl w:val="0"/>
          <w:numId w:val="0"/>
        </w:numPr>
      </w:pPr>
      <w:bookmarkStart w:id="6" w:name="_Toc66977572"/>
      <w:proofErr w:type="spellStart"/>
      <w:r w:rsidRPr="00E74903">
        <w:lastRenderedPageBreak/>
        <w:t>Abstract</w:t>
      </w:r>
      <w:bookmarkEnd w:id="6"/>
      <w:proofErr w:type="spellEnd"/>
    </w:p>
    <w:p w:rsidR="00064FE8" w:rsidRPr="00E74903" w:rsidRDefault="00064FE8" w:rsidP="00064FE8">
      <w:proofErr w:type="spellStart"/>
      <w:r w:rsidRPr="00E74903">
        <w:t>This</w:t>
      </w:r>
      <w:proofErr w:type="spellEnd"/>
      <w:r w:rsidRPr="00E74903">
        <w:t xml:space="preserve"> </w:t>
      </w:r>
      <w:proofErr w:type="spellStart"/>
      <w:r w:rsidRPr="00E74903">
        <w:t>project</w:t>
      </w:r>
      <w:proofErr w:type="spellEnd"/>
      <w:r w:rsidRPr="00E74903">
        <w:t xml:space="preserve"> </w:t>
      </w:r>
      <w:proofErr w:type="spellStart"/>
      <w:r w:rsidRPr="00E74903">
        <w:t>consists</w:t>
      </w:r>
      <w:proofErr w:type="spellEnd"/>
      <w:r w:rsidRPr="00E74903">
        <w:t xml:space="preserve"> of </w:t>
      </w:r>
      <w:proofErr w:type="spellStart"/>
      <w:r w:rsidRPr="00E74903">
        <w:t>the</w:t>
      </w:r>
      <w:proofErr w:type="spellEnd"/>
      <w:r w:rsidRPr="00E74903">
        <w:t xml:space="preserve"> </w:t>
      </w:r>
      <w:proofErr w:type="spellStart"/>
      <w:r w:rsidRPr="00E74903">
        <w:t>treatment</w:t>
      </w:r>
      <w:proofErr w:type="spellEnd"/>
      <w:r w:rsidRPr="00E74903">
        <w:t xml:space="preserve"> of </w:t>
      </w:r>
      <w:proofErr w:type="spellStart"/>
      <w:r w:rsidRPr="00E74903">
        <w:t>images</w:t>
      </w:r>
      <w:proofErr w:type="spellEnd"/>
      <w:r w:rsidRPr="00E74903">
        <w:t xml:space="preserve"> of </w:t>
      </w:r>
      <w:proofErr w:type="spellStart"/>
      <w:r w:rsidRPr="00E74903">
        <w:t>photovoltaic</w:t>
      </w:r>
      <w:proofErr w:type="spellEnd"/>
      <w:r w:rsidRPr="00E74903">
        <w:t xml:space="preserve"> cells </w:t>
      </w:r>
      <w:proofErr w:type="spellStart"/>
      <w:r w:rsidRPr="00E74903">
        <w:t>obtained</w:t>
      </w:r>
      <w:proofErr w:type="spellEnd"/>
      <w:r w:rsidRPr="00E74903">
        <w:t xml:space="preserve"> via </w:t>
      </w:r>
      <w:proofErr w:type="spellStart"/>
      <w:r w:rsidRPr="00E74903">
        <w:t>electroluminescence</w:t>
      </w:r>
      <w:proofErr w:type="spellEnd"/>
      <w:r w:rsidRPr="00E74903">
        <w:t xml:space="preserve"> to </w:t>
      </w:r>
      <w:proofErr w:type="spellStart"/>
      <w:r w:rsidRPr="00E74903">
        <w:t>generate</w:t>
      </w:r>
      <w:proofErr w:type="spellEnd"/>
      <w:r w:rsidRPr="00E74903">
        <w:t xml:space="preserve"> a </w:t>
      </w:r>
      <w:proofErr w:type="spellStart"/>
      <w:r w:rsidR="00BE2D2C" w:rsidRPr="00E74903">
        <w:t>Convolutional</w:t>
      </w:r>
      <w:proofErr w:type="spellEnd"/>
      <w:r w:rsidR="00BE2D2C" w:rsidRPr="00E74903">
        <w:t xml:space="preserve"> Neural Network model </w:t>
      </w:r>
      <w:proofErr w:type="spellStart"/>
      <w:r w:rsidRPr="00E74903">
        <w:t>capable</w:t>
      </w:r>
      <w:proofErr w:type="spellEnd"/>
      <w:r w:rsidRPr="00E74903">
        <w:t xml:space="preserve"> of </w:t>
      </w:r>
      <w:proofErr w:type="spellStart"/>
      <w:r w:rsidRPr="00E74903">
        <w:t>predicting</w:t>
      </w:r>
      <w:proofErr w:type="spellEnd"/>
      <w:r w:rsidRPr="00E74903">
        <w:t xml:space="preserve"> </w:t>
      </w:r>
      <w:proofErr w:type="spellStart"/>
      <w:r w:rsidRPr="00E74903">
        <w:t>the</w:t>
      </w:r>
      <w:proofErr w:type="spellEnd"/>
      <w:r w:rsidRPr="00E74903">
        <w:t xml:space="preserve"> </w:t>
      </w:r>
      <w:proofErr w:type="spellStart"/>
      <w:r w:rsidRPr="00E74903">
        <w:t>percentage</w:t>
      </w:r>
      <w:proofErr w:type="spellEnd"/>
      <w:r w:rsidRPr="00E74903">
        <w:t xml:space="preserve"> of </w:t>
      </w:r>
      <w:proofErr w:type="spellStart"/>
      <w:r w:rsidRPr="00E74903">
        <w:t>defect</w:t>
      </w:r>
      <w:proofErr w:type="spellEnd"/>
      <w:r w:rsidRPr="00E74903">
        <w:t xml:space="preserve"> </w:t>
      </w:r>
      <w:r w:rsidR="00BE2D2C" w:rsidRPr="00E74903">
        <w:t>on</w:t>
      </w:r>
      <w:r w:rsidRPr="00E74903">
        <w:t xml:space="preserve"> </w:t>
      </w:r>
      <w:proofErr w:type="spellStart"/>
      <w:r w:rsidRPr="00E74903">
        <w:t>each</w:t>
      </w:r>
      <w:proofErr w:type="spellEnd"/>
      <w:r w:rsidRPr="00E74903">
        <w:t xml:space="preserve"> </w:t>
      </w:r>
      <w:proofErr w:type="spellStart"/>
      <w:r w:rsidRPr="00E74903">
        <w:t>image</w:t>
      </w:r>
      <w:proofErr w:type="spellEnd"/>
      <w:r w:rsidRPr="00E74903">
        <w:t xml:space="preserve">. </w:t>
      </w:r>
      <w:proofErr w:type="spellStart"/>
      <w:r w:rsidRPr="00E74903">
        <w:t>The</w:t>
      </w:r>
      <w:proofErr w:type="spellEnd"/>
      <w:r w:rsidRPr="00E74903">
        <w:t xml:space="preserve"> </w:t>
      </w:r>
      <w:proofErr w:type="spellStart"/>
      <w:r w:rsidRPr="00E74903">
        <w:t>main</w:t>
      </w:r>
      <w:proofErr w:type="spellEnd"/>
      <w:r w:rsidRPr="00E74903">
        <w:t xml:space="preserve"> </w:t>
      </w:r>
      <w:proofErr w:type="spellStart"/>
      <w:r w:rsidRPr="00E74903">
        <w:t>goal</w:t>
      </w:r>
      <w:proofErr w:type="spellEnd"/>
      <w:r w:rsidRPr="00E74903">
        <w:t xml:space="preserve"> is to </w:t>
      </w:r>
      <w:proofErr w:type="spellStart"/>
      <w:r w:rsidRPr="00E74903">
        <w:t>automate</w:t>
      </w:r>
      <w:proofErr w:type="spellEnd"/>
      <w:r w:rsidRPr="00E74903">
        <w:t xml:space="preserve"> </w:t>
      </w:r>
      <w:proofErr w:type="spellStart"/>
      <w:r w:rsidRPr="00E74903">
        <w:t>the</w:t>
      </w:r>
      <w:proofErr w:type="spellEnd"/>
      <w:r w:rsidRPr="00E74903">
        <w:t xml:space="preserve"> </w:t>
      </w:r>
      <w:proofErr w:type="spellStart"/>
      <w:r w:rsidRPr="00E74903">
        <w:t>quality</w:t>
      </w:r>
      <w:proofErr w:type="spellEnd"/>
      <w:r w:rsidRPr="00E74903">
        <w:t xml:space="preserve"> control of </w:t>
      </w:r>
      <w:proofErr w:type="spellStart"/>
      <w:r w:rsidRPr="00E74903">
        <w:t>the</w:t>
      </w:r>
      <w:proofErr w:type="spellEnd"/>
      <w:r w:rsidRPr="00E74903">
        <w:t xml:space="preserve"> </w:t>
      </w:r>
      <w:proofErr w:type="spellStart"/>
      <w:r w:rsidRPr="00E74903">
        <w:t>manufacturing</w:t>
      </w:r>
      <w:proofErr w:type="spellEnd"/>
      <w:r w:rsidRPr="00E74903">
        <w:t xml:space="preserve"> </w:t>
      </w:r>
      <w:proofErr w:type="spellStart"/>
      <w:r w:rsidRPr="00E74903">
        <w:t>process</w:t>
      </w:r>
      <w:proofErr w:type="spellEnd"/>
      <w:r w:rsidRPr="00E74903">
        <w:t>.</w:t>
      </w:r>
    </w:p>
    <w:p w:rsidR="00BE2D2C" w:rsidRPr="00E74903" w:rsidRDefault="00064FE8" w:rsidP="00BE2D2C">
      <w:proofErr w:type="spellStart"/>
      <w:r w:rsidRPr="00E74903">
        <w:t>The</w:t>
      </w:r>
      <w:proofErr w:type="spellEnd"/>
      <w:r w:rsidRPr="00E74903">
        <w:t xml:space="preserve"> </w:t>
      </w:r>
      <w:proofErr w:type="spellStart"/>
      <w:r w:rsidR="00BE2D2C" w:rsidRPr="00E74903">
        <w:t>dataset</w:t>
      </w:r>
      <w:proofErr w:type="spellEnd"/>
      <w:r w:rsidRPr="00E74903">
        <w:t xml:space="preserve"> </w:t>
      </w:r>
      <w:proofErr w:type="spellStart"/>
      <w:r w:rsidR="00BE2D2C" w:rsidRPr="00E74903">
        <w:t>studied</w:t>
      </w:r>
      <w:proofErr w:type="spellEnd"/>
      <w:r w:rsidRPr="00E74903">
        <w:t xml:space="preserve"> is </w:t>
      </w:r>
      <w:proofErr w:type="spellStart"/>
      <w:r w:rsidRPr="00E74903">
        <w:t>called</w:t>
      </w:r>
      <w:proofErr w:type="spellEnd"/>
      <w:r w:rsidRPr="00E74903">
        <w:t xml:space="preserve"> “</w:t>
      </w:r>
      <w:proofErr w:type="spellStart"/>
      <w:r w:rsidRPr="00E74903">
        <w:t>elpv-dataset-master</w:t>
      </w:r>
      <w:proofErr w:type="spellEnd"/>
      <w:r w:rsidRPr="00E74903">
        <w:t xml:space="preserve">”, </w:t>
      </w:r>
      <w:proofErr w:type="spellStart"/>
      <w:r w:rsidRPr="00E74903">
        <w:t>it</w:t>
      </w:r>
      <w:proofErr w:type="spellEnd"/>
      <w:r w:rsidRPr="00E74903">
        <w:t xml:space="preserve"> is </w:t>
      </w:r>
      <w:proofErr w:type="spellStart"/>
      <w:r w:rsidRPr="00E74903">
        <w:t>public</w:t>
      </w:r>
      <w:proofErr w:type="spellEnd"/>
      <w:r w:rsidRPr="00E74903">
        <w:t xml:space="preserve"> </w:t>
      </w:r>
      <w:proofErr w:type="spellStart"/>
      <w:r w:rsidRPr="00E74903">
        <w:t>and</w:t>
      </w:r>
      <w:proofErr w:type="spellEnd"/>
      <w:r w:rsidRPr="00E74903">
        <w:t xml:space="preserve"> </w:t>
      </w:r>
      <w:proofErr w:type="spellStart"/>
      <w:r w:rsidR="00BE2D2C" w:rsidRPr="00E74903">
        <w:t>contains</w:t>
      </w:r>
      <w:proofErr w:type="spellEnd"/>
      <w:r w:rsidR="00BE2D2C" w:rsidRPr="00E74903">
        <w:t xml:space="preserve"> 2,624 </w:t>
      </w:r>
      <w:proofErr w:type="spellStart"/>
      <w:r w:rsidR="00BE2D2C" w:rsidRPr="00E74903">
        <w:t>samples</w:t>
      </w:r>
      <w:proofErr w:type="spellEnd"/>
      <w:r w:rsidR="00BE2D2C" w:rsidRPr="00E74903">
        <w:t xml:space="preserve"> of 300x300 </w:t>
      </w:r>
      <w:proofErr w:type="spellStart"/>
      <w:r w:rsidR="00BE2D2C" w:rsidRPr="00E74903">
        <w:t>pixels</w:t>
      </w:r>
      <w:proofErr w:type="spellEnd"/>
      <w:r w:rsidR="00BE2D2C" w:rsidRPr="00E74903">
        <w:t xml:space="preserve"> 8-bit </w:t>
      </w:r>
      <w:proofErr w:type="spellStart"/>
      <w:r w:rsidR="00BE2D2C" w:rsidRPr="00E74903">
        <w:t>grayscale</w:t>
      </w:r>
      <w:proofErr w:type="spellEnd"/>
      <w:r w:rsidR="00BE2D2C" w:rsidRPr="00E74903">
        <w:t xml:space="preserve"> </w:t>
      </w:r>
      <w:proofErr w:type="spellStart"/>
      <w:r w:rsidR="00BE2D2C" w:rsidRPr="00E74903">
        <w:t>images</w:t>
      </w:r>
      <w:proofErr w:type="spellEnd"/>
      <w:r w:rsidR="00BE2D2C" w:rsidRPr="00E74903">
        <w:t xml:space="preserve"> of </w:t>
      </w:r>
      <w:proofErr w:type="spellStart"/>
      <w:r w:rsidR="00BE2D2C" w:rsidRPr="00E74903">
        <w:t>functional</w:t>
      </w:r>
      <w:proofErr w:type="spellEnd"/>
      <w:r w:rsidR="00BE2D2C" w:rsidRPr="00E74903">
        <w:t xml:space="preserve"> </w:t>
      </w:r>
      <w:proofErr w:type="spellStart"/>
      <w:r w:rsidR="00BE2D2C" w:rsidRPr="00E74903">
        <w:t>and</w:t>
      </w:r>
      <w:proofErr w:type="spellEnd"/>
      <w:r w:rsidR="00BE2D2C" w:rsidRPr="00E74903">
        <w:t xml:space="preserve"> </w:t>
      </w:r>
      <w:proofErr w:type="spellStart"/>
      <w:r w:rsidR="00BE2D2C" w:rsidRPr="00E74903">
        <w:t>defective</w:t>
      </w:r>
      <w:proofErr w:type="spellEnd"/>
      <w:r w:rsidR="00BE2D2C" w:rsidRPr="00E74903">
        <w:t xml:space="preserve"> solar cells </w:t>
      </w:r>
      <w:proofErr w:type="spellStart"/>
      <w:r w:rsidR="00BE2D2C" w:rsidRPr="00E74903">
        <w:t>with</w:t>
      </w:r>
      <w:proofErr w:type="spellEnd"/>
      <w:r w:rsidR="00BE2D2C" w:rsidRPr="00E74903">
        <w:t xml:space="preserve"> </w:t>
      </w:r>
      <w:proofErr w:type="spellStart"/>
      <w:r w:rsidR="00BE2D2C" w:rsidRPr="00E74903">
        <w:t>varying</w:t>
      </w:r>
      <w:proofErr w:type="spellEnd"/>
      <w:r w:rsidR="00BE2D2C" w:rsidRPr="00E74903">
        <w:t xml:space="preserve"> </w:t>
      </w:r>
      <w:proofErr w:type="spellStart"/>
      <w:r w:rsidR="00BE2D2C" w:rsidRPr="00E74903">
        <w:t>degree</w:t>
      </w:r>
      <w:proofErr w:type="spellEnd"/>
      <w:r w:rsidR="00BE2D2C" w:rsidRPr="00E74903">
        <w:t xml:space="preserve"> of </w:t>
      </w:r>
      <w:proofErr w:type="spellStart"/>
      <w:r w:rsidR="00BE2D2C" w:rsidRPr="00E74903">
        <w:t>degradations</w:t>
      </w:r>
      <w:proofErr w:type="spellEnd"/>
      <w:r w:rsidR="00BE2D2C" w:rsidRPr="00E74903">
        <w:t xml:space="preserve"> </w:t>
      </w:r>
      <w:proofErr w:type="spellStart"/>
      <w:r w:rsidR="00BE2D2C" w:rsidRPr="00E74903">
        <w:t>extracted</w:t>
      </w:r>
      <w:proofErr w:type="spellEnd"/>
      <w:r w:rsidR="00BE2D2C" w:rsidRPr="00E74903">
        <w:t xml:space="preserve"> </w:t>
      </w:r>
      <w:proofErr w:type="spellStart"/>
      <w:r w:rsidR="00BE2D2C" w:rsidRPr="00E74903">
        <w:t>from</w:t>
      </w:r>
      <w:proofErr w:type="spellEnd"/>
      <w:r w:rsidR="00BE2D2C" w:rsidRPr="00E74903">
        <w:t xml:space="preserve"> 44 </w:t>
      </w:r>
      <w:proofErr w:type="spellStart"/>
      <w:r w:rsidR="00BE2D2C" w:rsidRPr="00E74903">
        <w:t>different</w:t>
      </w:r>
      <w:proofErr w:type="spellEnd"/>
      <w:r w:rsidR="00BE2D2C" w:rsidRPr="00E74903">
        <w:t xml:space="preserve"> solar modules. </w:t>
      </w:r>
      <w:proofErr w:type="spellStart"/>
      <w:r w:rsidR="00BE2D2C" w:rsidRPr="00E74903">
        <w:t>The</w:t>
      </w:r>
      <w:proofErr w:type="spellEnd"/>
      <w:r w:rsidR="00BE2D2C" w:rsidRPr="00E74903">
        <w:t xml:space="preserve"> </w:t>
      </w:r>
      <w:proofErr w:type="spellStart"/>
      <w:r w:rsidR="00BE2D2C" w:rsidRPr="00E74903">
        <w:t>defects</w:t>
      </w:r>
      <w:proofErr w:type="spellEnd"/>
      <w:r w:rsidR="00BE2D2C" w:rsidRPr="00E74903">
        <w:t xml:space="preserve"> in </w:t>
      </w:r>
      <w:proofErr w:type="spellStart"/>
      <w:r w:rsidR="00BE2D2C" w:rsidRPr="00E74903">
        <w:t>the</w:t>
      </w:r>
      <w:proofErr w:type="spellEnd"/>
      <w:r w:rsidR="00BE2D2C" w:rsidRPr="00E74903">
        <w:t xml:space="preserve"> </w:t>
      </w:r>
      <w:proofErr w:type="spellStart"/>
      <w:r w:rsidR="00BE2D2C" w:rsidRPr="00E74903">
        <w:t>annotated</w:t>
      </w:r>
      <w:proofErr w:type="spellEnd"/>
      <w:r w:rsidR="00BE2D2C" w:rsidRPr="00E74903">
        <w:t xml:space="preserve"> </w:t>
      </w:r>
      <w:proofErr w:type="spellStart"/>
      <w:r w:rsidR="00BE2D2C" w:rsidRPr="00E74903">
        <w:t>images</w:t>
      </w:r>
      <w:proofErr w:type="spellEnd"/>
      <w:r w:rsidR="00BE2D2C" w:rsidRPr="00E74903">
        <w:t xml:space="preserve"> </w:t>
      </w:r>
      <w:proofErr w:type="spellStart"/>
      <w:r w:rsidR="00BE2D2C" w:rsidRPr="00E74903">
        <w:t>are</w:t>
      </w:r>
      <w:proofErr w:type="spellEnd"/>
      <w:r w:rsidR="00BE2D2C" w:rsidRPr="00E74903">
        <w:t xml:space="preserve"> </w:t>
      </w:r>
      <w:proofErr w:type="spellStart"/>
      <w:r w:rsidR="00BE2D2C" w:rsidRPr="00E74903">
        <w:t>either</w:t>
      </w:r>
      <w:proofErr w:type="spellEnd"/>
      <w:r w:rsidR="00BE2D2C" w:rsidRPr="00E74903">
        <w:t xml:space="preserve"> of </w:t>
      </w:r>
      <w:proofErr w:type="spellStart"/>
      <w:r w:rsidR="00BE2D2C" w:rsidRPr="00E74903">
        <w:t>intrinsic</w:t>
      </w:r>
      <w:proofErr w:type="spellEnd"/>
      <w:r w:rsidR="00BE2D2C" w:rsidRPr="00E74903">
        <w:t xml:space="preserve"> or </w:t>
      </w:r>
      <w:proofErr w:type="spellStart"/>
      <w:r w:rsidR="00BE2D2C" w:rsidRPr="00E74903">
        <w:t>extrinsic</w:t>
      </w:r>
      <w:proofErr w:type="spellEnd"/>
      <w:r w:rsidR="00BE2D2C" w:rsidRPr="00E74903">
        <w:t xml:space="preserve"> </w:t>
      </w:r>
      <w:proofErr w:type="spellStart"/>
      <w:r w:rsidR="00BE2D2C" w:rsidRPr="00E74903">
        <w:t>type</w:t>
      </w:r>
      <w:proofErr w:type="spellEnd"/>
      <w:r w:rsidR="00BE2D2C" w:rsidRPr="00E74903">
        <w:t xml:space="preserve"> </w:t>
      </w:r>
      <w:proofErr w:type="spellStart"/>
      <w:r w:rsidR="00BE2D2C" w:rsidRPr="00E74903">
        <w:t>and</w:t>
      </w:r>
      <w:proofErr w:type="spellEnd"/>
      <w:r w:rsidR="00BE2D2C" w:rsidRPr="00E74903">
        <w:t xml:space="preserve"> </w:t>
      </w:r>
      <w:proofErr w:type="spellStart"/>
      <w:r w:rsidR="00BE2D2C" w:rsidRPr="00E74903">
        <w:t>are</w:t>
      </w:r>
      <w:proofErr w:type="spellEnd"/>
      <w:r w:rsidR="00BE2D2C" w:rsidRPr="00E74903">
        <w:t xml:space="preserve"> </w:t>
      </w:r>
      <w:proofErr w:type="spellStart"/>
      <w:r w:rsidR="00BE2D2C" w:rsidRPr="00E74903">
        <w:t>known</w:t>
      </w:r>
      <w:proofErr w:type="spellEnd"/>
      <w:r w:rsidR="00BE2D2C" w:rsidRPr="00E74903">
        <w:t xml:space="preserve"> to </w:t>
      </w:r>
      <w:proofErr w:type="spellStart"/>
      <w:r w:rsidR="00BE2D2C" w:rsidRPr="00E74903">
        <w:t>reduce</w:t>
      </w:r>
      <w:proofErr w:type="spellEnd"/>
      <w:r w:rsidR="00BE2D2C" w:rsidRPr="00E74903">
        <w:t xml:space="preserve"> </w:t>
      </w:r>
      <w:proofErr w:type="spellStart"/>
      <w:r w:rsidR="00BE2D2C" w:rsidRPr="00E74903">
        <w:t>the</w:t>
      </w:r>
      <w:proofErr w:type="spellEnd"/>
      <w:r w:rsidR="00BE2D2C" w:rsidRPr="00E74903">
        <w:t xml:space="preserve"> </w:t>
      </w:r>
      <w:proofErr w:type="spellStart"/>
      <w:r w:rsidR="00BE2D2C" w:rsidRPr="00E74903">
        <w:t>power</w:t>
      </w:r>
      <w:proofErr w:type="spellEnd"/>
      <w:r w:rsidR="00BE2D2C" w:rsidRPr="00E74903">
        <w:t xml:space="preserve"> </w:t>
      </w:r>
      <w:proofErr w:type="spellStart"/>
      <w:r w:rsidR="00BE2D2C" w:rsidRPr="00E74903">
        <w:t>efficiency</w:t>
      </w:r>
      <w:proofErr w:type="spellEnd"/>
      <w:r w:rsidR="00BE2D2C" w:rsidRPr="00E74903">
        <w:t xml:space="preserve"> of solar modules.</w:t>
      </w:r>
    </w:p>
    <w:p w:rsidR="00064FE8" w:rsidRPr="00E74903" w:rsidRDefault="00064FE8" w:rsidP="00064FE8">
      <w:proofErr w:type="spellStart"/>
      <w:r w:rsidRPr="00E74903">
        <w:t>Throughout</w:t>
      </w:r>
      <w:proofErr w:type="spellEnd"/>
      <w:r w:rsidRPr="00E74903">
        <w:t xml:space="preserve"> </w:t>
      </w:r>
      <w:proofErr w:type="spellStart"/>
      <w:r w:rsidRPr="00E74903">
        <w:t>this</w:t>
      </w:r>
      <w:proofErr w:type="spellEnd"/>
      <w:r w:rsidRPr="00E74903">
        <w:t xml:space="preserve"> </w:t>
      </w:r>
      <w:proofErr w:type="spellStart"/>
      <w:r w:rsidRPr="00E74903">
        <w:t>project</w:t>
      </w:r>
      <w:proofErr w:type="spellEnd"/>
      <w:r w:rsidRPr="00E74903">
        <w:t xml:space="preserve">, </w:t>
      </w:r>
      <w:proofErr w:type="spellStart"/>
      <w:r w:rsidRPr="00E74903">
        <w:t>the</w:t>
      </w:r>
      <w:proofErr w:type="spellEnd"/>
      <w:r w:rsidRPr="00E74903">
        <w:t xml:space="preserve"> original </w:t>
      </w:r>
      <w:proofErr w:type="spellStart"/>
      <w:r w:rsidRPr="00E74903">
        <w:t>database</w:t>
      </w:r>
      <w:proofErr w:type="spellEnd"/>
      <w:r w:rsidRPr="00E74903">
        <w:t xml:space="preserve"> is </w:t>
      </w:r>
      <w:proofErr w:type="spellStart"/>
      <w:r w:rsidRPr="00E74903">
        <w:t>treated</w:t>
      </w:r>
      <w:proofErr w:type="spellEnd"/>
      <w:r w:rsidRPr="00E74903">
        <w:t xml:space="preserve"> </w:t>
      </w:r>
      <w:proofErr w:type="spellStart"/>
      <w:r w:rsidRPr="00E74903">
        <w:t>and</w:t>
      </w:r>
      <w:proofErr w:type="spellEnd"/>
      <w:r w:rsidRPr="00E74903">
        <w:t xml:space="preserve"> </w:t>
      </w:r>
      <w:proofErr w:type="spellStart"/>
      <w:r w:rsidRPr="00E74903">
        <w:t>analyzed</w:t>
      </w:r>
      <w:proofErr w:type="spellEnd"/>
      <w:r w:rsidRPr="00E74903">
        <w:t xml:space="preserve">, </w:t>
      </w:r>
      <w:proofErr w:type="spellStart"/>
      <w:r w:rsidRPr="00E74903">
        <w:t>different</w:t>
      </w:r>
      <w:proofErr w:type="spellEnd"/>
      <w:r w:rsidRPr="00E74903">
        <w:t xml:space="preserve"> neural networks </w:t>
      </w:r>
      <w:proofErr w:type="spellStart"/>
      <w:r w:rsidRPr="00E74903">
        <w:t>are</w:t>
      </w:r>
      <w:proofErr w:type="spellEnd"/>
      <w:r w:rsidRPr="00E74903">
        <w:t xml:space="preserve"> </w:t>
      </w:r>
      <w:proofErr w:type="spellStart"/>
      <w:r w:rsidRPr="00E74903">
        <w:t>generated</w:t>
      </w:r>
      <w:proofErr w:type="spellEnd"/>
      <w:r w:rsidRPr="00E74903">
        <w:t xml:space="preserve"> to </w:t>
      </w:r>
      <w:proofErr w:type="spellStart"/>
      <w:r w:rsidRPr="00E74903">
        <w:t>observe</w:t>
      </w:r>
      <w:proofErr w:type="spellEnd"/>
      <w:r w:rsidRPr="00E74903">
        <w:t xml:space="preserve"> </w:t>
      </w:r>
      <w:proofErr w:type="spellStart"/>
      <w:r w:rsidRPr="00E74903">
        <w:t>its</w:t>
      </w:r>
      <w:proofErr w:type="spellEnd"/>
      <w:r w:rsidRPr="00E74903">
        <w:t xml:space="preserve"> </w:t>
      </w:r>
      <w:proofErr w:type="spellStart"/>
      <w:r w:rsidR="00BE2D2C" w:rsidRPr="00E74903">
        <w:t>Benchmark</w:t>
      </w:r>
      <w:proofErr w:type="spellEnd"/>
      <w:r w:rsidR="00BE2D2C" w:rsidRPr="00E74903">
        <w:t xml:space="preserve"> performance</w:t>
      </w:r>
      <w:r w:rsidRPr="00E74903">
        <w:t xml:space="preserve"> </w:t>
      </w:r>
      <w:proofErr w:type="spellStart"/>
      <w:r w:rsidRPr="00E74903">
        <w:t>and</w:t>
      </w:r>
      <w:proofErr w:type="spellEnd"/>
      <w:r w:rsidRPr="00E74903">
        <w:t xml:space="preserve"> </w:t>
      </w:r>
      <w:proofErr w:type="spellStart"/>
      <w:r w:rsidRPr="00E74903">
        <w:t>finally</w:t>
      </w:r>
      <w:proofErr w:type="spellEnd"/>
      <w:r w:rsidRPr="00E74903">
        <w:t xml:space="preserve"> </w:t>
      </w:r>
      <w:proofErr w:type="spellStart"/>
      <w:r w:rsidRPr="00E74903">
        <w:t>the</w:t>
      </w:r>
      <w:proofErr w:type="spellEnd"/>
      <w:r w:rsidRPr="00E74903">
        <w:t xml:space="preserve"> </w:t>
      </w:r>
      <w:proofErr w:type="spellStart"/>
      <w:r w:rsidRPr="00E74903">
        <w:t>study</w:t>
      </w:r>
      <w:proofErr w:type="spellEnd"/>
      <w:r w:rsidRPr="00E74903">
        <w:t xml:space="preserve"> </w:t>
      </w:r>
      <w:proofErr w:type="spellStart"/>
      <w:r w:rsidRPr="00E74903">
        <w:t>focuses</w:t>
      </w:r>
      <w:proofErr w:type="spellEnd"/>
      <w:r w:rsidRPr="00E74903">
        <w:t xml:space="preserve"> on </w:t>
      </w:r>
      <w:proofErr w:type="spellStart"/>
      <w:r w:rsidRPr="00E74903">
        <w:t>the</w:t>
      </w:r>
      <w:proofErr w:type="spellEnd"/>
      <w:r w:rsidRPr="00E74903">
        <w:t xml:space="preserve"> </w:t>
      </w:r>
      <w:proofErr w:type="spellStart"/>
      <w:r w:rsidRPr="00E74903">
        <w:t>correction</w:t>
      </w:r>
      <w:proofErr w:type="spellEnd"/>
      <w:r w:rsidRPr="00E74903">
        <w:t xml:space="preserve"> of </w:t>
      </w:r>
      <w:proofErr w:type="spellStart"/>
      <w:r w:rsidRPr="00E74903">
        <w:t>the</w:t>
      </w:r>
      <w:proofErr w:type="spellEnd"/>
      <w:r w:rsidRPr="00E74903">
        <w:t xml:space="preserve"> </w:t>
      </w:r>
      <w:proofErr w:type="spellStart"/>
      <w:r w:rsidRPr="00E74903">
        <w:t>imbalance</w:t>
      </w:r>
      <w:proofErr w:type="spellEnd"/>
      <w:r w:rsidRPr="00E74903">
        <w:t xml:space="preserve"> </w:t>
      </w:r>
      <w:proofErr w:type="spellStart"/>
      <w:r w:rsidRPr="00E74903">
        <w:t>between</w:t>
      </w:r>
      <w:proofErr w:type="spellEnd"/>
      <w:r w:rsidRPr="00E74903">
        <w:t xml:space="preserve"> classes of </w:t>
      </w:r>
      <w:proofErr w:type="spellStart"/>
      <w:r w:rsidRPr="00E74903">
        <w:t>the</w:t>
      </w:r>
      <w:proofErr w:type="spellEnd"/>
      <w:r w:rsidRPr="00E74903">
        <w:t xml:space="preserve"> </w:t>
      </w:r>
      <w:proofErr w:type="spellStart"/>
      <w:r w:rsidR="00BE2D2C" w:rsidRPr="00E74903">
        <w:t>dataset</w:t>
      </w:r>
      <w:proofErr w:type="spellEnd"/>
      <w:r w:rsidRPr="00E74903">
        <w:t xml:space="preserve"> </w:t>
      </w:r>
      <w:proofErr w:type="spellStart"/>
      <w:r w:rsidRPr="00E74903">
        <w:t>using</w:t>
      </w:r>
      <w:proofErr w:type="spellEnd"/>
      <w:r w:rsidRPr="00E74903">
        <w:t xml:space="preserve"> </w:t>
      </w:r>
      <w:proofErr w:type="spellStart"/>
      <w:r w:rsidRPr="00E74903">
        <w:t>different</w:t>
      </w:r>
      <w:proofErr w:type="spellEnd"/>
      <w:r w:rsidRPr="00E74903">
        <w:t xml:space="preserve"> </w:t>
      </w:r>
      <w:proofErr w:type="spellStart"/>
      <w:r w:rsidRPr="00E74903">
        <w:t>techniques</w:t>
      </w:r>
      <w:proofErr w:type="spellEnd"/>
      <w:r w:rsidRPr="00E74903">
        <w:t xml:space="preserve"> </w:t>
      </w:r>
      <w:proofErr w:type="spellStart"/>
      <w:r w:rsidRPr="00E74903">
        <w:t>such</w:t>
      </w:r>
      <w:proofErr w:type="spellEnd"/>
      <w:r w:rsidRPr="00E74903">
        <w:t xml:space="preserve"> as: “Data </w:t>
      </w:r>
      <w:proofErr w:type="spellStart"/>
      <w:r w:rsidRPr="00E74903">
        <w:t>Augmentation</w:t>
      </w:r>
      <w:proofErr w:type="spellEnd"/>
      <w:r w:rsidRPr="00E74903">
        <w:t>”, “</w:t>
      </w:r>
      <w:proofErr w:type="spellStart"/>
      <w:r w:rsidRPr="00E74903">
        <w:t>Transfer</w:t>
      </w:r>
      <w:proofErr w:type="spellEnd"/>
      <w:r w:rsidRPr="00E74903">
        <w:t xml:space="preserve"> </w:t>
      </w:r>
      <w:proofErr w:type="spellStart"/>
      <w:r w:rsidRPr="00E74903">
        <w:t>Learning</w:t>
      </w:r>
      <w:proofErr w:type="spellEnd"/>
      <w:r w:rsidRPr="00E74903">
        <w:t xml:space="preserve">” </w:t>
      </w:r>
      <w:proofErr w:type="spellStart"/>
      <w:r w:rsidRPr="00E74903">
        <w:t>between</w:t>
      </w:r>
      <w:proofErr w:type="spellEnd"/>
      <w:r w:rsidRPr="00E74903">
        <w:t xml:space="preserve"> models, </w:t>
      </w:r>
      <w:proofErr w:type="spellStart"/>
      <w:r w:rsidRPr="00E74903">
        <w:t>rebalancing</w:t>
      </w:r>
      <w:proofErr w:type="spellEnd"/>
      <w:r w:rsidRPr="00E74903">
        <w:t xml:space="preserve"> of </w:t>
      </w:r>
      <w:proofErr w:type="spellStart"/>
      <w:r w:rsidRPr="00E74903">
        <w:t>initial</w:t>
      </w:r>
      <w:proofErr w:type="spellEnd"/>
      <w:r w:rsidRPr="00E74903">
        <w:t xml:space="preserve"> </w:t>
      </w:r>
      <w:proofErr w:type="spellStart"/>
      <w:r w:rsidRPr="00E74903">
        <w:t>weights</w:t>
      </w:r>
      <w:proofErr w:type="spellEnd"/>
      <w:r w:rsidRPr="00E74903">
        <w:t xml:space="preserve"> o</w:t>
      </w:r>
      <w:r w:rsidR="00BE2D2C" w:rsidRPr="00E74903">
        <w:t xml:space="preserve">f </w:t>
      </w:r>
      <w:proofErr w:type="spellStart"/>
      <w:r w:rsidR="00BE2D2C" w:rsidRPr="00E74903">
        <w:t>the</w:t>
      </w:r>
      <w:proofErr w:type="spellEnd"/>
      <w:r w:rsidR="00BE2D2C" w:rsidRPr="00E74903">
        <w:t xml:space="preserve"> model </w:t>
      </w:r>
      <w:proofErr w:type="spellStart"/>
      <w:r w:rsidR="00BE2D2C" w:rsidRPr="00E74903">
        <w:t>and</w:t>
      </w:r>
      <w:proofErr w:type="spellEnd"/>
      <w:r w:rsidR="00BE2D2C" w:rsidRPr="00E74903">
        <w:t xml:space="preserve"> “</w:t>
      </w:r>
      <w:proofErr w:type="spellStart"/>
      <w:r w:rsidR="00BE2D2C" w:rsidRPr="00E74903">
        <w:t>Oversampling</w:t>
      </w:r>
      <w:proofErr w:type="spellEnd"/>
      <w:r w:rsidR="00BE2D2C" w:rsidRPr="00E74903">
        <w:t>”</w:t>
      </w:r>
      <w:r w:rsidRPr="00E74903">
        <w:t>.</w:t>
      </w:r>
    </w:p>
    <w:p w:rsidR="004A6BC4" w:rsidRPr="00E74903" w:rsidRDefault="00064FE8">
      <w:proofErr w:type="spellStart"/>
      <w:r w:rsidRPr="00E74903">
        <w:t>Keywords</w:t>
      </w:r>
      <w:proofErr w:type="spellEnd"/>
      <w:r w:rsidRPr="00E74903">
        <w:t xml:space="preserve">: CNN, Neural Networks, </w:t>
      </w:r>
      <w:proofErr w:type="spellStart"/>
      <w:r w:rsidRPr="00E74903">
        <w:t>Deep</w:t>
      </w:r>
      <w:proofErr w:type="spellEnd"/>
      <w:r w:rsidRPr="00E74903">
        <w:t xml:space="preserve"> </w:t>
      </w:r>
      <w:proofErr w:type="spellStart"/>
      <w:r w:rsidRPr="00E74903">
        <w:t>Learning</w:t>
      </w:r>
      <w:proofErr w:type="spellEnd"/>
      <w:r w:rsidRPr="00E74903">
        <w:t xml:space="preserve">, </w:t>
      </w:r>
      <w:proofErr w:type="spellStart"/>
      <w:r w:rsidRPr="00E74903">
        <w:t>Transfer</w:t>
      </w:r>
      <w:proofErr w:type="spellEnd"/>
      <w:r w:rsidRPr="00E74903">
        <w:t xml:space="preserve"> </w:t>
      </w:r>
      <w:proofErr w:type="spellStart"/>
      <w:r w:rsidRPr="00E74903">
        <w:t>Learning</w:t>
      </w:r>
      <w:proofErr w:type="spellEnd"/>
      <w:r w:rsidRPr="00E74903">
        <w:t xml:space="preserve">, </w:t>
      </w:r>
      <w:proofErr w:type="spellStart"/>
      <w:r w:rsidR="00BE2D2C" w:rsidRPr="00E74903">
        <w:t>Imbalanced</w:t>
      </w:r>
      <w:proofErr w:type="spellEnd"/>
      <w:r w:rsidR="00BE2D2C" w:rsidRPr="00E74903">
        <w:t xml:space="preserve"> </w:t>
      </w:r>
      <w:proofErr w:type="spellStart"/>
      <w:r w:rsidR="00BE2D2C" w:rsidRPr="00E74903">
        <w:t>data</w:t>
      </w:r>
      <w:r w:rsidRPr="00E74903">
        <w:t>Set</w:t>
      </w:r>
      <w:proofErr w:type="spellEnd"/>
      <w:r w:rsidRPr="00E74903">
        <w:t xml:space="preserve">, </w:t>
      </w:r>
      <w:r w:rsidR="00BE2D2C" w:rsidRPr="00E74903">
        <w:t xml:space="preserve">Data </w:t>
      </w:r>
      <w:proofErr w:type="spellStart"/>
      <w:r w:rsidR="00BE2D2C" w:rsidRPr="00E74903">
        <w:t>Augmentation</w:t>
      </w:r>
      <w:proofErr w:type="spellEnd"/>
      <w:r w:rsidRPr="00E74903">
        <w:t xml:space="preserve">, </w:t>
      </w:r>
      <w:proofErr w:type="spellStart"/>
      <w:r w:rsidRPr="00E74903">
        <w:t>Confusion</w:t>
      </w:r>
      <w:proofErr w:type="spellEnd"/>
      <w:r w:rsidRPr="00E74903">
        <w:t xml:space="preserve"> </w:t>
      </w:r>
      <w:proofErr w:type="spellStart"/>
      <w:r w:rsidRPr="00E74903">
        <w:t>Matrix</w:t>
      </w:r>
      <w:proofErr w:type="spellEnd"/>
      <w:r w:rsidRPr="00E74903">
        <w:t xml:space="preserve">, </w:t>
      </w:r>
      <w:proofErr w:type="spellStart"/>
      <w:r w:rsidRPr="00E74903">
        <w:t>Accuracy</w:t>
      </w:r>
      <w:proofErr w:type="spellEnd"/>
      <w:r w:rsidRPr="00E74903">
        <w:t xml:space="preserve"> </w:t>
      </w:r>
      <w:proofErr w:type="spellStart"/>
      <w:r w:rsidRPr="00E74903">
        <w:t>Paradox</w:t>
      </w:r>
      <w:proofErr w:type="spellEnd"/>
      <w:r w:rsidRPr="00E74903">
        <w:t>.</w:t>
      </w:r>
    </w:p>
    <w:p w:rsidR="004A6BC4" w:rsidRPr="00E74903" w:rsidRDefault="004A6BC4">
      <w:pPr>
        <w:widowControl/>
        <w:suppressAutoHyphens w:val="0"/>
        <w:spacing w:before="0" w:line="240" w:lineRule="auto"/>
        <w:jc w:val="left"/>
      </w:pPr>
      <w:r w:rsidRPr="00E74903">
        <w:br w:type="page"/>
      </w:r>
    </w:p>
    <w:p w:rsidR="00B3150C" w:rsidRPr="00E74903" w:rsidRDefault="00B3150C">
      <w:pPr>
        <w:pStyle w:val="Ttulo1"/>
        <w:numPr>
          <w:ilvl w:val="0"/>
          <w:numId w:val="0"/>
        </w:numPr>
      </w:pPr>
      <w:bookmarkStart w:id="7" w:name="_Toc66977573"/>
      <w:r w:rsidRPr="00E74903">
        <w:lastRenderedPageBreak/>
        <w:t>Sumari</w:t>
      </w:r>
      <w:bookmarkEnd w:id="7"/>
    </w:p>
    <w:p w:rsidR="00AD0A6E" w:rsidRPr="00E74903" w:rsidRDefault="00AD0A6E">
      <w:pPr>
        <w:sectPr w:rsidR="00AD0A6E" w:rsidRPr="00E74903" w:rsidSect="00555612">
          <w:headerReference w:type="even" r:id="rId11"/>
          <w:headerReference w:type="default" r:id="rId12"/>
          <w:footerReference w:type="even" r:id="rId13"/>
          <w:footerReference w:type="default" r:id="rId14"/>
          <w:pgSz w:w="11906" w:h="16838"/>
          <w:pgMar w:top="1418" w:right="1134" w:bottom="1418" w:left="1134" w:header="851" w:footer="1134" w:gutter="0"/>
          <w:cols w:space="720"/>
          <w:titlePg/>
          <w:docGrid w:linePitch="360"/>
        </w:sectPr>
      </w:pPr>
    </w:p>
    <w:p w:rsidR="00141B19" w:rsidRDefault="00B3150C">
      <w:pPr>
        <w:pStyle w:val="TDC1"/>
        <w:rPr>
          <w:rFonts w:asciiTheme="minorHAnsi" w:eastAsiaTheme="minorEastAsia" w:hAnsiTheme="minorHAnsi" w:cstheme="minorBidi"/>
          <w:b w:val="0"/>
          <w:iCs w:val="0"/>
          <w:caps w:val="0"/>
          <w:noProof/>
          <w:spacing w:val="0"/>
          <w:sz w:val="22"/>
          <w:szCs w:val="22"/>
          <w:lang w:val="es-ES" w:eastAsia="es-ES"/>
        </w:rPr>
      </w:pPr>
      <w:r w:rsidRPr="00E74903">
        <w:rPr>
          <w:lang w:val="ca-ES"/>
        </w:rPr>
        <w:fldChar w:fldCharType="begin"/>
      </w:r>
      <w:r w:rsidRPr="00E74903">
        <w:rPr>
          <w:lang w:val="ca-ES"/>
        </w:rPr>
        <w:instrText xml:space="preserve"> TOC </w:instrText>
      </w:r>
      <w:r w:rsidRPr="00E74903">
        <w:rPr>
          <w:lang w:val="ca-ES"/>
        </w:rPr>
        <w:fldChar w:fldCharType="separate"/>
      </w:r>
      <w:r w:rsidR="00141B19">
        <w:rPr>
          <w:noProof/>
        </w:rPr>
        <w:t>Resum</w:t>
      </w:r>
      <w:r w:rsidR="00141B19">
        <w:rPr>
          <w:noProof/>
        </w:rPr>
        <w:tab/>
      </w:r>
      <w:r w:rsidR="00141B19">
        <w:rPr>
          <w:noProof/>
        </w:rPr>
        <w:fldChar w:fldCharType="begin"/>
      </w:r>
      <w:r w:rsidR="00141B19">
        <w:rPr>
          <w:noProof/>
        </w:rPr>
        <w:instrText xml:space="preserve"> PAGEREF _Toc66977570 \h </w:instrText>
      </w:r>
      <w:r w:rsidR="00141B19">
        <w:rPr>
          <w:noProof/>
        </w:rPr>
      </w:r>
      <w:r w:rsidR="00141B19">
        <w:rPr>
          <w:noProof/>
        </w:rPr>
        <w:fldChar w:fldCharType="separate"/>
      </w:r>
      <w:r w:rsidR="00141B19">
        <w:rPr>
          <w:noProof/>
        </w:rPr>
        <w:t>3</w:t>
      </w:r>
      <w:r w:rsidR="00141B19">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Pr>
          <w:noProof/>
        </w:rPr>
        <w:t>Resumen</w:t>
      </w:r>
      <w:r>
        <w:rPr>
          <w:noProof/>
        </w:rPr>
        <w:tab/>
      </w:r>
      <w:r>
        <w:rPr>
          <w:noProof/>
        </w:rPr>
        <w:fldChar w:fldCharType="begin"/>
      </w:r>
      <w:r>
        <w:rPr>
          <w:noProof/>
        </w:rPr>
        <w:instrText xml:space="preserve"> PAGEREF _Toc66977571 \h </w:instrText>
      </w:r>
      <w:r>
        <w:rPr>
          <w:noProof/>
        </w:rPr>
      </w:r>
      <w:r>
        <w:rPr>
          <w:noProof/>
        </w:rPr>
        <w:fldChar w:fldCharType="separate"/>
      </w:r>
      <w:r>
        <w:rPr>
          <w:noProof/>
        </w:rPr>
        <w:t>4</w:t>
      </w:r>
      <w:r>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Pr>
          <w:noProof/>
        </w:rPr>
        <w:t>Abstract</w:t>
      </w:r>
      <w:r>
        <w:rPr>
          <w:noProof/>
        </w:rPr>
        <w:tab/>
      </w:r>
      <w:r>
        <w:rPr>
          <w:noProof/>
        </w:rPr>
        <w:fldChar w:fldCharType="begin"/>
      </w:r>
      <w:r>
        <w:rPr>
          <w:noProof/>
        </w:rPr>
        <w:instrText xml:space="preserve"> PAGEREF _Toc66977572 \h </w:instrText>
      </w:r>
      <w:r>
        <w:rPr>
          <w:noProof/>
        </w:rPr>
      </w:r>
      <w:r>
        <w:rPr>
          <w:noProof/>
        </w:rPr>
        <w:fldChar w:fldCharType="separate"/>
      </w:r>
      <w:r>
        <w:rPr>
          <w:noProof/>
        </w:rPr>
        <w:t>5</w:t>
      </w:r>
      <w:r>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Pr>
          <w:noProof/>
        </w:rPr>
        <w:t>Sumari</w:t>
      </w:r>
      <w:r>
        <w:rPr>
          <w:noProof/>
        </w:rPr>
        <w:tab/>
      </w:r>
      <w:r>
        <w:rPr>
          <w:noProof/>
        </w:rPr>
        <w:fldChar w:fldCharType="begin"/>
      </w:r>
      <w:r>
        <w:rPr>
          <w:noProof/>
        </w:rPr>
        <w:instrText xml:space="preserve"> PAGEREF _Toc66977573 \h </w:instrText>
      </w:r>
      <w:r>
        <w:rPr>
          <w:noProof/>
        </w:rPr>
      </w:r>
      <w:r>
        <w:rPr>
          <w:noProof/>
        </w:rPr>
        <w:fldChar w:fldCharType="separate"/>
      </w:r>
      <w:r>
        <w:rPr>
          <w:noProof/>
        </w:rPr>
        <w:t>6</w:t>
      </w:r>
      <w:r>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sidRPr="007054B2">
        <w:rPr>
          <w:i/>
          <w:noProof/>
        </w:rPr>
        <w:t>1.</w:t>
      </w:r>
      <w:r>
        <w:rPr>
          <w:rFonts w:asciiTheme="minorHAnsi" w:eastAsiaTheme="minorEastAsia" w:hAnsiTheme="minorHAnsi" w:cstheme="minorBidi"/>
          <w:b w:val="0"/>
          <w:iCs w:val="0"/>
          <w:caps w:val="0"/>
          <w:noProof/>
          <w:spacing w:val="0"/>
          <w:sz w:val="22"/>
          <w:szCs w:val="22"/>
          <w:lang w:val="es-ES" w:eastAsia="es-ES"/>
        </w:rPr>
        <w:tab/>
      </w:r>
      <w:r>
        <w:rPr>
          <w:noProof/>
        </w:rPr>
        <w:t>Glossari</w:t>
      </w:r>
      <w:r>
        <w:rPr>
          <w:noProof/>
        </w:rPr>
        <w:tab/>
      </w:r>
      <w:r>
        <w:rPr>
          <w:noProof/>
        </w:rPr>
        <w:fldChar w:fldCharType="begin"/>
      </w:r>
      <w:r>
        <w:rPr>
          <w:noProof/>
        </w:rPr>
        <w:instrText xml:space="preserve"> PAGEREF _Toc66977574 \h </w:instrText>
      </w:r>
      <w:r>
        <w:rPr>
          <w:noProof/>
        </w:rPr>
      </w:r>
      <w:r>
        <w:rPr>
          <w:noProof/>
        </w:rPr>
        <w:fldChar w:fldCharType="separate"/>
      </w:r>
      <w:r>
        <w:rPr>
          <w:noProof/>
        </w:rPr>
        <w:t>7</w:t>
      </w:r>
      <w:r>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sidRPr="007054B2">
        <w:rPr>
          <w:i/>
          <w:noProof/>
        </w:rPr>
        <w:t>2.</w:t>
      </w:r>
      <w:r>
        <w:rPr>
          <w:rFonts w:asciiTheme="minorHAnsi" w:eastAsiaTheme="minorEastAsia" w:hAnsiTheme="minorHAnsi" w:cstheme="minorBidi"/>
          <w:b w:val="0"/>
          <w:iCs w:val="0"/>
          <w:caps w:val="0"/>
          <w:noProof/>
          <w:spacing w:val="0"/>
          <w:sz w:val="22"/>
          <w:szCs w:val="22"/>
          <w:lang w:val="es-ES" w:eastAsia="es-ES"/>
        </w:rPr>
        <w:tab/>
      </w:r>
      <w:r>
        <w:rPr>
          <w:noProof/>
        </w:rPr>
        <w:t>Prefaci</w:t>
      </w:r>
      <w:r>
        <w:rPr>
          <w:noProof/>
        </w:rPr>
        <w:tab/>
      </w:r>
      <w:r>
        <w:rPr>
          <w:noProof/>
        </w:rPr>
        <w:fldChar w:fldCharType="begin"/>
      </w:r>
      <w:r>
        <w:rPr>
          <w:noProof/>
        </w:rPr>
        <w:instrText xml:space="preserve"> PAGEREF _Toc66977575 \h </w:instrText>
      </w:r>
      <w:r>
        <w:rPr>
          <w:noProof/>
        </w:rPr>
      </w:r>
      <w:r>
        <w:rPr>
          <w:noProof/>
        </w:rPr>
        <w:fldChar w:fldCharType="separate"/>
      </w:r>
      <w:r>
        <w:rPr>
          <w:noProof/>
        </w:rPr>
        <w:t>8</w:t>
      </w:r>
      <w:r>
        <w:rPr>
          <w:noProof/>
        </w:rPr>
        <w:fldChar w:fldCharType="end"/>
      </w:r>
    </w:p>
    <w:p w:rsidR="00141B19" w:rsidRDefault="00141B19">
      <w:pPr>
        <w:pStyle w:val="TDC2"/>
        <w:rPr>
          <w:rFonts w:asciiTheme="minorHAnsi" w:eastAsiaTheme="minorEastAsia" w:hAnsiTheme="minorHAnsi" w:cstheme="minorBidi"/>
          <w:iCs w:val="0"/>
          <w:noProof/>
          <w:spacing w:val="0"/>
          <w:sz w:val="22"/>
          <w:szCs w:val="22"/>
          <w:lang w:val="es-ES" w:eastAsia="es-ES"/>
        </w:rPr>
      </w:pPr>
      <w:r>
        <w:rPr>
          <w:noProof/>
        </w:rPr>
        <w:t>2.1.</w:t>
      </w:r>
      <w:r>
        <w:rPr>
          <w:rFonts w:asciiTheme="minorHAnsi" w:eastAsiaTheme="minorEastAsia" w:hAnsiTheme="minorHAnsi" w:cstheme="minorBidi"/>
          <w:iCs w:val="0"/>
          <w:noProof/>
          <w:spacing w:val="0"/>
          <w:sz w:val="22"/>
          <w:szCs w:val="22"/>
          <w:lang w:val="es-ES" w:eastAsia="es-ES"/>
        </w:rPr>
        <w:tab/>
      </w:r>
      <w:r>
        <w:rPr>
          <w:noProof/>
        </w:rPr>
        <w:t>Origen del projecte</w:t>
      </w:r>
      <w:r>
        <w:rPr>
          <w:noProof/>
        </w:rPr>
        <w:tab/>
      </w:r>
      <w:r>
        <w:rPr>
          <w:noProof/>
        </w:rPr>
        <w:fldChar w:fldCharType="begin"/>
      </w:r>
      <w:r>
        <w:rPr>
          <w:noProof/>
        </w:rPr>
        <w:instrText xml:space="preserve"> PAGEREF _Toc66977576 \h </w:instrText>
      </w:r>
      <w:r>
        <w:rPr>
          <w:noProof/>
        </w:rPr>
      </w:r>
      <w:r>
        <w:rPr>
          <w:noProof/>
        </w:rPr>
        <w:fldChar w:fldCharType="separate"/>
      </w:r>
      <w:r>
        <w:rPr>
          <w:noProof/>
        </w:rPr>
        <w:t>8</w:t>
      </w:r>
      <w:r>
        <w:rPr>
          <w:noProof/>
        </w:rPr>
        <w:fldChar w:fldCharType="end"/>
      </w:r>
    </w:p>
    <w:p w:rsidR="00141B19" w:rsidRDefault="00141B19">
      <w:pPr>
        <w:pStyle w:val="TDC2"/>
        <w:rPr>
          <w:rFonts w:asciiTheme="minorHAnsi" w:eastAsiaTheme="minorEastAsia" w:hAnsiTheme="minorHAnsi" w:cstheme="minorBidi"/>
          <w:iCs w:val="0"/>
          <w:noProof/>
          <w:spacing w:val="0"/>
          <w:sz w:val="22"/>
          <w:szCs w:val="22"/>
          <w:lang w:val="es-ES" w:eastAsia="es-ES"/>
        </w:rPr>
      </w:pPr>
      <w:r>
        <w:rPr>
          <w:noProof/>
        </w:rPr>
        <w:t>2.2.</w:t>
      </w:r>
      <w:r>
        <w:rPr>
          <w:rFonts w:asciiTheme="minorHAnsi" w:eastAsiaTheme="minorEastAsia" w:hAnsiTheme="minorHAnsi" w:cstheme="minorBidi"/>
          <w:iCs w:val="0"/>
          <w:noProof/>
          <w:spacing w:val="0"/>
          <w:sz w:val="22"/>
          <w:szCs w:val="22"/>
          <w:lang w:val="es-ES" w:eastAsia="es-ES"/>
        </w:rPr>
        <w:tab/>
      </w:r>
      <w:r>
        <w:rPr>
          <w:noProof/>
        </w:rPr>
        <w:t>Motivació</w:t>
      </w:r>
      <w:r>
        <w:rPr>
          <w:noProof/>
        </w:rPr>
        <w:tab/>
      </w:r>
      <w:r>
        <w:rPr>
          <w:noProof/>
        </w:rPr>
        <w:fldChar w:fldCharType="begin"/>
      </w:r>
      <w:r>
        <w:rPr>
          <w:noProof/>
        </w:rPr>
        <w:instrText xml:space="preserve"> PAGEREF _Toc66977577 \h </w:instrText>
      </w:r>
      <w:r>
        <w:rPr>
          <w:noProof/>
        </w:rPr>
      </w:r>
      <w:r>
        <w:rPr>
          <w:noProof/>
        </w:rPr>
        <w:fldChar w:fldCharType="separate"/>
      </w:r>
      <w:r>
        <w:rPr>
          <w:noProof/>
        </w:rPr>
        <w:t>10</w:t>
      </w:r>
      <w:r>
        <w:rPr>
          <w:noProof/>
        </w:rPr>
        <w:fldChar w:fldCharType="end"/>
      </w:r>
    </w:p>
    <w:p w:rsidR="00141B19" w:rsidRPr="00141B19" w:rsidRDefault="00141B19">
      <w:pPr>
        <w:pStyle w:val="TDC2"/>
        <w:rPr>
          <w:rFonts w:asciiTheme="minorHAnsi" w:eastAsiaTheme="minorEastAsia" w:hAnsiTheme="minorHAnsi" w:cstheme="minorBidi"/>
          <w:iCs w:val="0"/>
          <w:noProof/>
          <w:spacing w:val="0"/>
          <w:sz w:val="22"/>
          <w:szCs w:val="22"/>
          <w:lang w:val="en-GB" w:eastAsia="es-ES"/>
        </w:rPr>
      </w:pPr>
      <w:r>
        <w:rPr>
          <w:noProof/>
        </w:rPr>
        <w:t>2.3.</w:t>
      </w:r>
      <w:r w:rsidRPr="00141B19">
        <w:rPr>
          <w:rFonts w:asciiTheme="minorHAnsi" w:eastAsiaTheme="minorEastAsia" w:hAnsiTheme="minorHAnsi" w:cstheme="minorBidi"/>
          <w:iCs w:val="0"/>
          <w:noProof/>
          <w:spacing w:val="0"/>
          <w:sz w:val="22"/>
          <w:szCs w:val="22"/>
          <w:lang w:val="en-GB" w:eastAsia="es-ES"/>
        </w:rPr>
        <w:tab/>
      </w:r>
      <w:r>
        <w:rPr>
          <w:noProof/>
        </w:rPr>
        <w:t>Requeriments previs</w:t>
      </w:r>
      <w:r>
        <w:rPr>
          <w:noProof/>
        </w:rPr>
        <w:tab/>
      </w:r>
      <w:r>
        <w:rPr>
          <w:noProof/>
        </w:rPr>
        <w:fldChar w:fldCharType="begin"/>
      </w:r>
      <w:r>
        <w:rPr>
          <w:noProof/>
        </w:rPr>
        <w:instrText xml:space="preserve"> PAGEREF _Toc66977578 \h </w:instrText>
      </w:r>
      <w:r>
        <w:rPr>
          <w:noProof/>
        </w:rPr>
      </w:r>
      <w:r>
        <w:rPr>
          <w:noProof/>
        </w:rPr>
        <w:fldChar w:fldCharType="separate"/>
      </w:r>
      <w:r>
        <w:rPr>
          <w:noProof/>
        </w:rPr>
        <w:t>10</w:t>
      </w:r>
      <w:r>
        <w:rPr>
          <w:noProof/>
        </w:rPr>
        <w:fldChar w:fldCharType="end"/>
      </w:r>
    </w:p>
    <w:p w:rsidR="00141B19" w:rsidRPr="00141B19" w:rsidRDefault="00141B19">
      <w:pPr>
        <w:pStyle w:val="TDC1"/>
        <w:rPr>
          <w:rFonts w:asciiTheme="minorHAnsi" w:eastAsiaTheme="minorEastAsia" w:hAnsiTheme="minorHAnsi" w:cstheme="minorBidi"/>
          <w:b w:val="0"/>
          <w:iCs w:val="0"/>
          <w:caps w:val="0"/>
          <w:noProof/>
          <w:spacing w:val="0"/>
          <w:sz w:val="22"/>
          <w:szCs w:val="22"/>
          <w:lang w:val="en-GB" w:eastAsia="es-ES"/>
        </w:rPr>
      </w:pPr>
      <w:r>
        <w:rPr>
          <w:noProof/>
        </w:rPr>
        <w:t>3.</w:t>
      </w:r>
      <w:r w:rsidRPr="00141B19">
        <w:rPr>
          <w:rFonts w:asciiTheme="minorHAnsi" w:eastAsiaTheme="minorEastAsia" w:hAnsiTheme="minorHAnsi" w:cstheme="minorBidi"/>
          <w:b w:val="0"/>
          <w:iCs w:val="0"/>
          <w:caps w:val="0"/>
          <w:noProof/>
          <w:spacing w:val="0"/>
          <w:sz w:val="22"/>
          <w:szCs w:val="22"/>
          <w:lang w:val="en-GB" w:eastAsia="es-ES"/>
        </w:rPr>
        <w:tab/>
      </w:r>
      <w:r>
        <w:rPr>
          <w:noProof/>
        </w:rPr>
        <w:t>Introducció</w:t>
      </w:r>
      <w:r>
        <w:rPr>
          <w:noProof/>
        </w:rPr>
        <w:tab/>
      </w:r>
      <w:r>
        <w:rPr>
          <w:noProof/>
        </w:rPr>
        <w:fldChar w:fldCharType="begin"/>
      </w:r>
      <w:r>
        <w:rPr>
          <w:noProof/>
        </w:rPr>
        <w:instrText xml:space="preserve"> PAGEREF _Toc66977579 \h </w:instrText>
      </w:r>
      <w:r>
        <w:rPr>
          <w:noProof/>
        </w:rPr>
      </w:r>
      <w:r>
        <w:rPr>
          <w:noProof/>
        </w:rPr>
        <w:fldChar w:fldCharType="separate"/>
      </w:r>
      <w:r>
        <w:rPr>
          <w:noProof/>
        </w:rPr>
        <w:t>11</w:t>
      </w:r>
      <w:r>
        <w:rPr>
          <w:noProof/>
        </w:rPr>
        <w:fldChar w:fldCharType="end"/>
      </w:r>
    </w:p>
    <w:p w:rsidR="00141B19" w:rsidRPr="00141B19" w:rsidRDefault="00141B19">
      <w:pPr>
        <w:pStyle w:val="TDC2"/>
        <w:rPr>
          <w:rFonts w:asciiTheme="minorHAnsi" w:eastAsiaTheme="minorEastAsia" w:hAnsiTheme="minorHAnsi" w:cstheme="minorBidi"/>
          <w:iCs w:val="0"/>
          <w:noProof/>
          <w:spacing w:val="0"/>
          <w:sz w:val="22"/>
          <w:szCs w:val="22"/>
          <w:lang w:val="en-GB" w:eastAsia="es-ES"/>
        </w:rPr>
      </w:pPr>
      <w:r>
        <w:rPr>
          <w:noProof/>
        </w:rPr>
        <w:t>3.1.</w:t>
      </w:r>
      <w:r w:rsidRPr="00141B19">
        <w:rPr>
          <w:rFonts w:asciiTheme="minorHAnsi" w:eastAsiaTheme="minorEastAsia" w:hAnsiTheme="minorHAnsi" w:cstheme="minorBidi"/>
          <w:iCs w:val="0"/>
          <w:noProof/>
          <w:spacing w:val="0"/>
          <w:sz w:val="22"/>
          <w:szCs w:val="22"/>
          <w:lang w:val="en-GB" w:eastAsia="es-ES"/>
        </w:rPr>
        <w:tab/>
      </w:r>
      <w:r>
        <w:rPr>
          <w:noProof/>
        </w:rPr>
        <w:t>Objectius del projecte</w:t>
      </w:r>
      <w:r>
        <w:rPr>
          <w:noProof/>
        </w:rPr>
        <w:tab/>
      </w:r>
      <w:r>
        <w:rPr>
          <w:noProof/>
        </w:rPr>
        <w:fldChar w:fldCharType="begin"/>
      </w:r>
      <w:r>
        <w:rPr>
          <w:noProof/>
        </w:rPr>
        <w:instrText xml:space="preserve"> PAGEREF _Toc66977580 \h </w:instrText>
      </w:r>
      <w:r>
        <w:rPr>
          <w:noProof/>
        </w:rPr>
      </w:r>
      <w:r>
        <w:rPr>
          <w:noProof/>
        </w:rPr>
        <w:fldChar w:fldCharType="separate"/>
      </w:r>
      <w:r>
        <w:rPr>
          <w:noProof/>
        </w:rPr>
        <w:t>11</w:t>
      </w:r>
      <w:r>
        <w:rPr>
          <w:noProof/>
        </w:rPr>
        <w:fldChar w:fldCharType="end"/>
      </w:r>
    </w:p>
    <w:p w:rsidR="00141B19" w:rsidRPr="00141B19" w:rsidRDefault="00141B19">
      <w:pPr>
        <w:pStyle w:val="TDC2"/>
        <w:rPr>
          <w:rFonts w:asciiTheme="minorHAnsi" w:eastAsiaTheme="minorEastAsia" w:hAnsiTheme="minorHAnsi" w:cstheme="minorBidi"/>
          <w:iCs w:val="0"/>
          <w:noProof/>
          <w:spacing w:val="0"/>
          <w:sz w:val="22"/>
          <w:szCs w:val="22"/>
          <w:lang w:val="en-GB" w:eastAsia="es-ES"/>
        </w:rPr>
      </w:pPr>
      <w:r>
        <w:rPr>
          <w:noProof/>
        </w:rPr>
        <w:t>3.2.</w:t>
      </w:r>
      <w:r w:rsidRPr="00141B19">
        <w:rPr>
          <w:rFonts w:asciiTheme="minorHAnsi" w:eastAsiaTheme="minorEastAsia" w:hAnsiTheme="minorHAnsi" w:cstheme="minorBidi"/>
          <w:iCs w:val="0"/>
          <w:noProof/>
          <w:spacing w:val="0"/>
          <w:sz w:val="22"/>
          <w:szCs w:val="22"/>
          <w:lang w:val="en-GB" w:eastAsia="es-ES"/>
        </w:rPr>
        <w:tab/>
      </w:r>
      <w:r>
        <w:rPr>
          <w:noProof/>
        </w:rPr>
        <w:t>Abast del projecte</w:t>
      </w:r>
      <w:r>
        <w:rPr>
          <w:noProof/>
        </w:rPr>
        <w:tab/>
      </w:r>
      <w:r>
        <w:rPr>
          <w:noProof/>
        </w:rPr>
        <w:fldChar w:fldCharType="begin"/>
      </w:r>
      <w:r>
        <w:rPr>
          <w:noProof/>
        </w:rPr>
        <w:instrText xml:space="preserve"> PAGEREF _Toc66977581 \h </w:instrText>
      </w:r>
      <w:r>
        <w:rPr>
          <w:noProof/>
        </w:rPr>
      </w:r>
      <w:r>
        <w:rPr>
          <w:noProof/>
        </w:rPr>
        <w:fldChar w:fldCharType="separate"/>
      </w:r>
      <w:r>
        <w:rPr>
          <w:noProof/>
        </w:rPr>
        <w:t>12</w:t>
      </w:r>
      <w:r>
        <w:rPr>
          <w:noProof/>
        </w:rPr>
        <w:fldChar w:fldCharType="end"/>
      </w:r>
    </w:p>
    <w:p w:rsidR="00141B19" w:rsidRPr="00141B19" w:rsidRDefault="00141B19">
      <w:pPr>
        <w:pStyle w:val="TDC1"/>
        <w:rPr>
          <w:rFonts w:asciiTheme="minorHAnsi" w:eastAsiaTheme="minorEastAsia" w:hAnsiTheme="minorHAnsi" w:cstheme="minorBidi"/>
          <w:b w:val="0"/>
          <w:iCs w:val="0"/>
          <w:caps w:val="0"/>
          <w:noProof/>
          <w:spacing w:val="0"/>
          <w:sz w:val="22"/>
          <w:szCs w:val="22"/>
          <w:lang w:val="en-GB" w:eastAsia="es-ES"/>
        </w:rPr>
      </w:pPr>
      <w:r>
        <w:rPr>
          <w:noProof/>
        </w:rPr>
        <w:t>4.</w:t>
      </w:r>
      <w:r w:rsidRPr="00141B19">
        <w:rPr>
          <w:rFonts w:asciiTheme="minorHAnsi" w:eastAsiaTheme="minorEastAsia" w:hAnsiTheme="minorHAnsi" w:cstheme="minorBidi"/>
          <w:b w:val="0"/>
          <w:iCs w:val="0"/>
          <w:caps w:val="0"/>
          <w:noProof/>
          <w:spacing w:val="0"/>
          <w:sz w:val="22"/>
          <w:szCs w:val="22"/>
          <w:lang w:val="en-GB" w:eastAsia="es-ES"/>
        </w:rPr>
        <w:tab/>
      </w:r>
      <w:r>
        <w:rPr>
          <w:noProof/>
        </w:rPr>
        <w:t>Marc teòric</w:t>
      </w:r>
      <w:r>
        <w:rPr>
          <w:noProof/>
        </w:rPr>
        <w:tab/>
      </w:r>
      <w:r>
        <w:rPr>
          <w:noProof/>
        </w:rPr>
        <w:fldChar w:fldCharType="begin"/>
      </w:r>
      <w:r>
        <w:rPr>
          <w:noProof/>
        </w:rPr>
        <w:instrText xml:space="preserve"> PAGEREF _Toc66977582 \h </w:instrText>
      </w:r>
      <w:r>
        <w:rPr>
          <w:noProof/>
        </w:rPr>
      </w:r>
      <w:r>
        <w:rPr>
          <w:noProof/>
        </w:rPr>
        <w:fldChar w:fldCharType="separate"/>
      </w:r>
      <w:r>
        <w:rPr>
          <w:noProof/>
        </w:rPr>
        <w:t>13</w:t>
      </w:r>
      <w:r>
        <w:rPr>
          <w:noProof/>
        </w:rPr>
        <w:fldChar w:fldCharType="end"/>
      </w:r>
    </w:p>
    <w:p w:rsidR="00141B19" w:rsidRPr="00141B19" w:rsidRDefault="00141B19">
      <w:pPr>
        <w:pStyle w:val="TDC2"/>
        <w:rPr>
          <w:rFonts w:asciiTheme="minorHAnsi" w:eastAsiaTheme="minorEastAsia" w:hAnsiTheme="minorHAnsi" w:cstheme="minorBidi"/>
          <w:iCs w:val="0"/>
          <w:noProof/>
          <w:spacing w:val="0"/>
          <w:sz w:val="22"/>
          <w:szCs w:val="22"/>
          <w:lang w:val="en-GB" w:eastAsia="es-ES"/>
        </w:rPr>
      </w:pPr>
      <w:r>
        <w:rPr>
          <w:noProof/>
        </w:rPr>
        <w:t>4.1.</w:t>
      </w:r>
      <w:r w:rsidRPr="00141B19">
        <w:rPr>
          <w:rFonts w:asciiTheme="minorHAnsi" w:eastAsiaTheme="minorEastAsia" w:hAnsiTheme="minorHAnsi" w:cstheme="minorBidi"/>
          <w:iCs w:val="0"/>
          <w:noProof/>
          <w:spacing w:val="0"/>
          <w:sz w:val="22"/>
          <w:szCs w:val="22"/>
          <w:lang w:val="en-GB" w:eastAsia="es-ES"/>
        </w:rPr>
        <w:tab/>
      </w:r>
      <w:r>
        <w:rPr>
          <w:noProof/>
        </w:rPr>
        <w:t xml:space="preserve">IA , </w:t>
      </w:r>
      <w:r w:rsidRPr="007054B2">
        <w:rPr>
          <w:i/>
          <w:noProof/>
        </w:rPr>
        <w:t>Machine Learning</w:t>
      </w:r>
      <w:r>
        <w:rPr>
          <w:noProof/>
        </w:rPr>
        <w:t xml:space="preserve"> i </w:t>
      </w:r>
      <w:r w:rsidRPr="007054B2">
        <w:rPr>
          <w:i/>
          <w:noProof/>
        </w:rPr>
        <w:t>Deep Learning</w:t>
      </w:r>
      <w:r>
        <w:rPr>
          <w:noProof/>
        </w:rPr>
        <w:tab/>
      </w:r>
      <w:r>
        <w:rPr>
          <w:noProof/>
        </w:rPr>
        <w:fldChar w:fldCharType="begin"/>
      </w:r>
      <w:r>
        <w:rPr>
          <w:noProof/>
        </w:rPr>
        <w:instrText xml:space="preserve"> PAGEREF _Toc66977583 \h </w:instrText>
      </w:r>
      <w:r>
        <w:rPr>
          <w:noProof/>
        </w:rPr>
      </w:r>
      <w:r>
        <w:rPr>
          <w:noProof/>
        </w:rPr>
        <w:fldChar w:fldCharType="separate"/>
      </w:r>
      <w:r>
        <w:rPr>
          <w:noProof/>
        </w:rPr>
        <w:t>13</w:t>
      </w:r>
      <w:r>
        <w:rPr>
          <w:noProof/>
        </w:rPr>
        <w:fldChar w:fldCharType="end"/>
      </w:r>
    </w:p>
    <w:p w:rsidR="00141B19" w:rsidRDefault="00141B19">
      <w:pPr>
        <w:pStyle w:val="TDC2"/>
        <w:rPr>
          <w:rFonts w:asciiTheme="minorHAnsi" w:eastAsiaTheme="minorEastAsia" w:hAnsiTheme="minorHAnsi" w:cstheme="minorBidi"/>
          <w:iCs w:val="0"/>
          <w:noProof/>
          <w:spacing w:val="0"/>
          <w:sz w:val="22"/>
          <w:szCs w:val="22"/>
          <w:lang w:val="es-ES" w:eastAsia="es-ES"/>
        </w:rPr>
      </w:pPr>
      <w:r>
        <w:rPr>
          <w:noProof/>
        </w:rPr>
        <w:t>4.2.</w:t>
      </w:r>
      <w:r>
        <w:rPr>
          <w:rFonts w:asciiTheme="minorHAnsi" w:eastAsiaTheme="minorEastAsia" w:hAnsiTheme="minorHAnsi" w:cstheme="minorBidi"/>
          <w:iCs w:val="0"/>
          <w:noProof/>
          <w:spacing w:val="0"/>
          <w:sz w:val="22"/>
          <w:szCs w:val="22"/>
          <w:lang w:val="es-ES" w:eastAsia="es-ES"/>
        </w:rPr>
        <w:tab/>
      </w:r>
      <w:r>
        <w:rPr>
          <w:noProof/>
        </w:rPr>
        <w:t>Xarxes Neuronals</w:t>
      </w:r>
      <w:r>
        <w:rPr>
          <w:noProof/>
        </w:rPr>
        <w:tab/>
      </w:r>
      <w:r>
        <w:rPr>
          <w:noProof/>
        </w:rPr>
        <w:fldChar w:fldCharType="begin"/>
      </w:r>
      <w:r>
        <w:rPr>
          <w:noProof/>
        </w:rPr>
        <w:instrText xml:space="preserve"> PAGEREF _Toc66977584 \h </w:instrText>
      </w:r>
      <w:r>
        <w:rPr>
          <w:noProof/>
        </w:rPr>
      </w:r>
      <w:r>
        <w:rPr>
          <w:noProof/>
        </w:rPr>
        <w:fldChar w:fldCharType="separate"/>
      </w:r>
      <w:r>
        <w:rPr>
          <w:noProof/>
        </w:rPr>
        <w:t>15</w:t>
      </w:r>
      <w:r>
        <w:rPr>
          <w:noProof/>
        </w:rPr>
        <w:fldChar w:fldCharType="end"/>
      </w:r>
    </w:p>
    <w:p w:rsidR="00141B19" w:rsidRDefault="00141B19">
      <w:pPr>
        <w:pStyle w:val="TDC3"/>
        <w:rPr>
          <w:rFonts w:asciiTheme="minorHAnsi" w:eastAsiaTheme="minorEastAsia" w:hAnsiTheme="minorHAnsi" w:cstheme="minorBidi"/>
          <w:iCs w:val="0"/>
          <w:noProof/>
          <w:spacing w:val="0"/>
          <w:szCs w:val="22"/>
          <w:lang w:val="es-ES" w:eastAsia="es-ES"/>
        </w:rPr>
      </w:pPr>
      <w:r w:rsidRPr="007054B2">
        <w:rPr>
          <w:noProof/>
          <w:lang w:val="ca-ES"/>
        </w:rPr>
        <w:t>4.2.1.</w:t>
      </w:r>
      <w:r>
        <w:rPr>
          <w:rFonts w:asciiTheme="minorHAnsi" w:eastAsiaTheme="minorEastAsia" w:hAnsiTheme="minorHAnsi" w:cstheme="minorBidi"/>
          <w:iCs w:val="0"/>
          <w:noProof/>
          <w:spacing w:val="0"/>
          <w:szCs w:val="22"/>
          <w:lang w:val="es-ES" w:eastAsia="es-ES"/>
        </w:rPr>
        <w:tab/>
      </w:r>
      <w:r w:rsidRPr="007054B2">
        <w:rPr>
          <w:noProof/>
          <w:lang w:val="ca-ES"/>
        </w:rPr>
        <w:t>Com aprèn una xarxa neuronal?</w:t>
      </w:r>
      <w:r>
        <w:rPr>
          <w:noProof/>
        </w:rPr>
        <w:tab/>
      </w:r>
      <w:r>
        <w:rPr>
          <w:noProof/>
        </w:rPr>
        <w:fldChar w:fldCharType="begin"/>
      </w:r>
      <w:r>
        <w:rPr>
          <w:noProof/>
        </w:rPr>
        <w:instrText xml:space="preserve"> PAGEREF _Toc66977585 \h </w:instrText>
      </w:r>
      <w:r>
        <w:rPr>
          <w:noProof/>
        </w:rPr>
      </w:r>
      <w:r>
        <w:rPr>
          <w:noProof/>
        </w:rPr>
        <w:fldChar w:fldCharType="separate"/>
      </w:r>
      <w:r>
        <w:rPr>
          <w:noProof/>
        </w:rPr>
        <w:t>16</w:t>
      </w:r>
      <w:r>
        <w:rPr>
          <w:noProof/>
        </w:rPr>
        <w:fldChar w:fldCharType="end"/>
      </w:r>
    </w:p>
    <w:p w:rsidR="00141B19" w:rsidRDefault="00141B19">
      <w:pPr>
        <w:pStyle w:val="TDC4"/>
        <w:rPr>
          <w:rFonts w:asciiTheme="minorHAnsi" w:eastAsiaTheme="minorEastAsia" w:hAnsiTheme="minorHAnsi" w:cstheme="minorBidi"/>
          <w:iCs w:val="0"/>
          <w:noProof/>
          <w:spacing w:val="0"/>
          <w:lang w:val="es-ES" w:eastAsia="es-ES"/>
        </w:rPr>
      </w:pPr>
      <w:r>
        <w:rPr>
          <w:noProof/>
        </w:rPr>
        <w:t>4.2.1.1.</w:t>
      </w:r>
      <w:r>
        <w:rPr>
          <w:rFonts w:asciiTheme="minorHAnsi" w:eastAsiaTheme="minorEastAsia" w:hAnsiTheme="minorHAnsi" w:cstheme="minorBidi"/>
          <w:iCs w:val="0"/>
          <w:noProof/>
          <w:spacing w:val="0"/>
          <w:lang w:val="es-ES" w:eastAsia="es-ES"/>
        </w:rPr>
        <w:tab/>
      </w:r>
      <w:r>
        <w:rPr>
          <w:noProof/>
        </w:rPr>
        <w:t>Pèrdua o “Loss”</w:t>
      </w:r>
      <w:r>
        <w:rPr>
          <w:noProof/>
        </w:rPr>
        <w:tab/>
      </w:r>
      <w:r>
        <w:rPr>
          <w:noProof/>
        </w:rPr>
        <w:fldChar w:fldCharType="begin"/>
      </w:r>
      <w:r>
        <w:rPr>
          <w:noProof/>
        </w:rPr>
        <w:instrText xml:space="preserve"> PAGEREF _Toc66977586 \h </w:instrText>
      </w:r>
      <w:r>
        <w:rPr>
          <w:noProof/>
        </w:rPr>
      </w:r>
      <w:r>
        <w:rPr>
          <w:noProof/>
        </w:rPr>
        <w:fldChar w:fldCharType="separate"/>
      </w:r>
      <w:r>
        <w:rPr>
          <w:noProof/>
        </w:rPr>
        <w:t>17</w:t>
      </w:r>
      <w:r>
        <w:rPr>
          <w:noProof/>
        </w:rPr>
        <w:fldChar w:fldCharType="end"/>
      </w:r>
    </w:p>
    <w:p w:rsidR="00141B19" w:rsidRDefault="00141B19">
      <w:pPr>
        <w:pStyle w:val="TDC4"/>
        <w:rPr>
          <w:rFonts w:asciiTheme="minorHAnsi" w:eastAsiaTheme="minorEastAsia" w:hAnsiTheme="minorHAnsi" w:cstheme="minorBidi"/>
          <w:iCs w:val="0"/>
          <w:noProof/>
          <w:spacing w:val="0"/>
          <w:lang w:val="es-ES" w:eastAsia="es-ES"/>
        </w:rPr>
      </w:pPr>
      <w:r>
        <w:rPr>
          <w:noProof/>
        </w:rPr>
        <w:t>4.2.1.2.</w:t>
      </w:r>
      <w:r>
        <w:rPr>
          <w:rFonts w:asciiTheme="minorHAnsi" w:eastAsiaTheme="minorEastAsia" w:hAnsiTheme="minorHAnsi" w:cstheme="minorBidi"/>
          <w:iCs w:val="0"/>
          <w:noProof/>
          <w:spacing w:val="0"/>
          <w:lang w:val="es-ES" w:eastAsia="es-ES"/>
        </w:rPr>
        <w:tab/>
      </w:r>
      <w:r>
        <w:rPr>
          <w:noProof/>
        </w:rPr>
        <w:t>Backpropagation</w:t>
      </w:r>
      <w:r>
        <w:rPr>
          <w:noProof/>
        </w:rPr>
        <w:tab/>
      </w:r>
      <w:r>
        <w:rPr>
          <w:noProof/>
        </w:rPr>
        <w:fldChar w:fldCharType="begin"/>
      </w:r>
      <w:r>
        <w:rPr>
          <w:noProof/>
        </w:rPr>
        <w:instrText xml:space="preserve"> PAGEREF _Toc66977587 \h </w:instrText>
      </w:r>
      <w:r>
        <w:rPr>
          <w:noProof/>
        </w:rPr>
      </w:r>
      <w:r>
        <w:rPr>
          <w:noProof/>
        </w:rPr>
        <w:fldChar w:fldCharType="separate"/>
      </w:r>
      <w:r>
        <w:rPr>
          <w:noProof/>
        </w:rPr>
        <w:t>18</w:t>
      </w:r>
      <w:r>
        <w:rPr>
          <w:noProof/>
        </w:rPr>
        <w:fldChar w:fldCharType="end"/>
      </w:r>
    </w:p>
    <w:p w:rsidR="00141B19" w:rsidRDefault="00141B19">
      <w:pPr>
        <w:pStyle w:val="TDC4"/>
        <w:rPr>
          <w:rFonts w:asciiTheme="minorHAnsi" w:eastAsiaTheme="minorEastAsia" w:hAnsiTheme="minorHAnsi" w:cstheme="minorBidi"/>
          <w:iCs w:val="0"/>
          <w:noProof/>
          <w:spacing w:val="0"/>
          <w:lang w:val="es-ES" w:eastAsia="es-ES"/>
        </w:rPr>
      </w:pPr>
      <w:r>
        <w:rPr>
          <w:noProof/>
        </w:rPr>
        <w:t>4.2.1.3.</w:t>
      </w:r>
      <w:r>
        <w:rPr>
          <w:rFonts w:asciiTheme="minorHAnsi" w:eastAsiaTheme="minorEastAsia" w:hAnsiTheme="minorHAnsi" w:cstheme="minorBidi"/>
          <w:iCs w:val="0"/>
          <w:noProof/>
          <w:spacing w:val="0"/>
          <w:lang w:val="es-ES" w:eastAsia="es-ES"/>
        </w:rPr>
        <w:tab/>
      </w:r>
      <w:r>
        <w:rPr>
          <w:noProof/>
        </w:rPr>
        <w:t>Algorisme d’optimització</w:t>
      </w:r>
      <w:r>
        <w:rPr>
          <w:noProof/>
        </w:rPr>
        <w:tab/>
      </w:r>
      <w:r>
        <w:rPr>
          <w:noProof/>
        </w:rPr>
        <w:fldChar w:fldCharType="begin"/>
      </w:r>
      <w:r>
        <w:rPr>
          <w:noProof/>
        </w:rPr>
        <w:instrText xml:space="preserve"> PAGEREF _Toc66977588 \h </w:instrText>
      </w:r>
      <w:r>
        <w:rPr>
          <w:noProof/>
        </w:rPr>
      </w:r>
      <w:r>
        <w:rPr>
          <w:noProof/>
        </w:rPr>
        <w:fldChar w:fldCharType="separate"/>
      </w:r>
      <w:r>
        <w:rPr>
          <w:noProof/>
        </w:rPr>
        <w:t>20</w:t>
      </w:r>
      <w:r>
        <w:rPr>
          <w:noProof/>
        </w:rPr>
        <w:fldChar w:fldCharType="end"/>
      </w:r>
    </w:p>
    <w:p w:rsidR="00141B19" w:rsidRDefault="00141B19">
      <w:pPr>
        <w:pStyle w:val="TDC3"/>
        <w:rPr>
          <w:rFonts w:asciiTheme="minorHAnsi" w:eastAsiaTheme="minorEastAsia" w:hAnsiTheme="minorHAnsi" w:cstheme="minorBidi"/>
          <w:iCs w:val="0"/>
          <w:noProof/>
          <w:spacing w:val="0"/>
          <w:szCs w:val="22"/>
          <w:lang w:val="es-ES" w:eastAsia="es-ES"/>
        </w:rPr>
      </w:pPr>
      <w:r w:rsidRPr="007054B2">
        <w:rPr>
          <w:noProof/>
          <w:highlight w:val="yellow"/>
          <w:lang w:val="ca-ES"/>
        </w:rPr>
        <w:t>4.2.2.</w:t>
      </w:r>
      <w:r>
        <w:rPr>
          <w:rFonts w:asciiTheme="minorHAnsi" w:eastAsiaTheme="minorEastAsia" w:hAnsiTheme="minorHAnsi" w:cstheme="minorBidi"/>
          <w:iCs w:val="0"/>
          <w:noProof/>
          <w:spacing w:val="0"/>
          <w:szCs w:val="22"/>
          <w:lang w:val="es-ES" w:eastAsia="es-ES"/>
        </w:rPr>
        <w:tab/>
      </w:r>
      <w:r w:rsidRPr="007054B2">
        <w:rPr>
          <w:noProof/>
          <w:highlight w:val="yellow"/>
          <w:lang w:val="ca-ES"/>
        </w:rPr>
        <w:t>Xarxes neuronals convolucionals</w:t>
      </w:r>
      <w:r>
        <w:rPr>
          <w:noProof/>
        </w:rPr>
        <w:tab/>
      </w:r>
      <w:r>
        <w:rPr>
          <w:noProof/>
        </w:rPr>
        <w:fldChar w:fldCharType="begin"/>
      </w:r>
      <w:r>
        <w:rPr>
          <w:noProof/>
        </w:rPr>
        <w:instrText xml:space="preserve"> PAGEREF _Toc66977589 \h </w:instrText>
      </w:r>
      <w:r>
        <w:rPr>
          <w:noProof/>
        </w:rPr>
      </w:r>
      <w:r>
        <w:rPr>
          <w:noProof/>
        </w:rPr>
        <w:fldChar w:fldCharType="separate"/>
      </w:r>
      <w:r>
        <w:rPr>
          <w:noProof/>
        </w:rPr>
        <w:t>25</w:t>
      </w:r>
      <w:r>
        <w:rPr>
          <w:noProof/>
        </w:rPr>
        <w:fldChar w:fldCharType="end"/>
      </w:r>
    </w:p>
    <w:p w:rsidR="00141B19" w:rsidRDefault="00141B19">
      <w:pPr>
        <w:pStyle w:val="TDC4"/>
        <w:rPr>
          <w:rFonts w:asciiTheme="minorHAnsi" w:eastAsiaTheme="minorEastAsia" w:hAnsiTheme="minorHAnsi" w:cstheme="minorBidi"/>
          <w:iCs w:val="0"/>
          <w:noProof/>
          <w:spacing w:val="0"/>
          <w:lang w:val="es-ES" w:eastAsia="es-ES"/>
        </w:rPr>
      </w:pPr>
      <w:r w:rsidRPr="007054B2">
        <w:rPr>
          <w:noProof/>
          <w:highlight w:val="yellow"/>
        </w:rPr>
        <w:t>4.2.2.1.</w:t>
      </w:r>
      <w:r>
        <w:rPr>
          <w:rFonts w:asciiTheme="minorHAnsi" w:eastAsiaTheme="minorEastAsia" w:hAnsiTheme="minorHAnsi" w:cstheme="minorBidi"/>
          <w:iCs w:val="0"/>
          <w:noProof/>
          <w:spacing w:val="0"/>
          <w:lang w:val="es-ES" w:eastAsia="es-ES"/>
        </w:rPr>
        <w:tab/>
      </w:r>
      <w:r w:rsidRPr="007054B2">
        <w:rPr>
          <w:noProof/>
          <w:highlight w:val="yellow"/>
        </w:rPr>
        <w:t>Convolucions</w:t>
      </w:r>
      <w:r>
        <w:rPr>
          <w:noProof/>
        </w:rPr>
        <w:tab/>
      </w:r>
      <w:r>
        <w:rPr>
          <w:noProof/>
        </w:rPr>
        <w:fldChar w:fldCharType="begin"/>
      </w:r>
      <w:r>
        <w:rPr>
          <w:noProof/>
        </w:rPr>
        <w:instrText xml:space="preserve"> PAGEREF _Toc66977590 \h </w:instrText>
      </w:r>
      <w:r>
        <w:rPr>
          <w:noProof/>
        </w:rPr>
      </w:r>
      <w:r>
        <w:rPr>
          <w:noProof/>
        </w:rPr>
        <w:fldChar w:fldCharType="separate"/>
      </w:r>
      <w:r>
        <w:rPr>
          <w:noProof/>
        </w:rPr>
        <w:t>25</w:t>
      </w:r>
      <w:r>
        <w:rPr>
          <w:noProof/>
        </w:rPr>
        <w:fldChar w:fldCharType="end"/>
      </w:r>
    </w:p>
    <w:p w:rsidR="00141B19" w:rsidRDefault="00141B19">
      <w:pPr>
        <w:pStyle w:val="TDC4"/>
        <w:rPr>
          <w:rFonts w:asciiTheme="minorHAnsi" w:eastAsiaTheme="minorEastAsia" w:hAnsiTheme="minorHAnsi" w:cstheme="minorBidi"/>
          <w:iCs w:val="0"/>
          <w:noProof/>
          <w:spacing w:val="0"/>
          <w:lang w:val="es-ES" w:eastAsia="es-ES"/>
        </w:rPr>
      </w:pPr>
      <w:r w:rsidRPr="007054B2">
        <w:rPr>
          <w:noProof/>
          <w:highlight w:val="yellow"/>
        </w:rPr>
        <w:t>4.2.2.2.</w:t>
      </w:r>
      <w:r>
        <w:rPr>
          <w:rFonts w:asciiTheme="minorHAnsi" w:eastAsiaTheme="minorEastAsia" w:hAnsiTheme="minorHAnsi" w:cstheme="minorBidi"/>
          <w:iCs w:val="0"/>
          <w:noProof/>
          <w:spacing w:val="0"/>
          <w:lang w:val="es-ES" w:eastAsia="es-ES"/>
        </w:rPr>
        <w:tab/>
      </w:r>
      <w:r w:rsidRPr="007054B2">
        <w:rPr>
          <w:noProof/>
          <w:highlight w:val="yellow"/>
        </w:rPr>
        <w:t>Agrupació</w:t>
      </w:r>
      <w:r>
        <w:rPr>
          <w:noProof/>
        </w:rPr>
        <w:tab/>
      </w:r>
      <w:r>
        <w:rPr>
          <w:noProof/>
        </w:rPr>
        <w:fldChar w:fldCharType="begin"/>
      </w:r>
      <w:r>
        <w:rPr>
          <w:noProof/>
        </w:rPr>
        <w:instrText xml:space="preserve"> PAGEREF _Toc66977591 \h </w:instrText>
      </w:r>
      <w:r>
        <w:rPr>
          <w:noProof/>
        </w:rPr>
      </w:r>
      <w:r>
        <w:rPr>
          <w:noProof/>
        </w:rPr>
        <w:fldChar w:fldCharType="separate"/>
      </w:r>
      <w:r>
        <w:rPr>
          <w:noProof/>
        </w:rPr>
        <w:t>26</w:t>
      </w:r>
      <w:r>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Pr>
          <w:noProof/>
        </w:rPr>
        <w:t>Conclusions</w:t>
      </w:r>
      <w:r>
        <w:rPr>
          <w:noProof/>
        </w:rPr>
        <w:tab/>
      </w:r>
      <w:r>
        <w:rPr>
          <w:noProof/>
        </w:rPr>
        <w:fldChar w:fldCharType="begin"/>
      </w:r>
      <w:r>
        <w:rPr>
          <w:noProof/>
        </w:rPr>
        <w:instrText xml:space="preserve"> PAGEREF _Toc66977592 \h </w:instrText>
      </w:r>
      <w:r>
        <w:rPr>
          <w:noProof/>
        </w:rPr>
      </w:r>
      <w:r>
        <w:rPr>
          <w:noProof/>
        </w:rPr>
        <w:fldChar w:fldCharType="separate"/>
      </w:r>
      <w:r>
        <w:rPr>
          <w:noProof/>
        </w:rPr>
        <w:t>29</w:t>
      </w:r>
      <w:r>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Pr>
          <w:noProof/>
        </w:rPr>
        <w:t>Agraïments</w:t>
      </w:r>
      <w:r>
        <w:rPr>
          <w:noProof/>
        </w:rPr>
        <w:tab/>
      </w:r>
      <w:r>
        <w:rPr>
          <w:noProof/>
        </w:rPr>
        <w:fldChar w:fldCharType="begin"/>
      </w:r>
      <w:r>
        <w:rPr>
          <w:noProof/>
        </w:rPr>
        <w:instrText xml:space="preserve"> PAGEREF _Toc66977593 \h </w:instrText>
      </w:r>
      <w:r>
        <w:rPr>
          <w:noProof/>
        </w:rPr>
      </w:r>
      <w:r>
        <w:rPr>
          <w:noProof/>
        </w:rPr>
        <w:fldChar w:fldCharType="separate"/>
      </w:r>
      <w:r>
        <w:rPr>
          <w:noProof/>
        </w:rPr>
        <w:t>31</w:t>
      </w:r>
      <w:r>
        <w:rPr>
          <w:noProof/>
        </w:rPr>
        <w:fldChar w:fldCharType="end"/>
      </w:r>
    </w:p>
    <w:p w:rsidR="00141B19" w:rsidRDefault="00141B19">
      <w:pPr>
        <w:pStyle w:val="TDC1"/>
        <w:rPr>
          <w:rFonts w:asciiTheme="minorHAnsi" w:eastAsiaTheme="minorEastAsia" w:hAnsiTheme="minorHAnsi" w:cstheme="minorBidi"/>
          <w:b w:val="0"/>
          <w:iCs w:val="0"/>
          <w:caps w:val="0"/>
          <w:noProof/>
          <w:spacing w:val="0"/>
          <w:sz w:val="22"/>
          <w:szCs w:val="22"/>
          <w:lang w:val="es-ES" w:eastAsia="es-ES"/>
        </w:rPr>
      </w:pPr>
      <w:r>
        <w:rPr>
          <w:noProof/>
        </w:rPr>
        <w:t>Bibliografia</w:t>
      </w:r>
      <w:r>
        <w:rPr>
          <w:noProof/>
        </w:rPr>
        <w:tab/>
      </w:r>
      <w:r>
        <w:rPr>
          <w:noProof/>
        </w:rPr>
        <w:fldChar w:fldCharType="begin"/>
      </w:r>
      <w:r>
        <w:rPr>
          <w:noProof/>
        </w:rPr>
        <w:instrText xml:space="preserve"> PAGEREF _Toc66977594 \h </w:instrText>
      </w:r>
      <w:r>
        <w:rPr>
          <w:noProof/>
        </w:rPr>
      </w:r>
      <w:r>
        <w:rPr>
          <w:noProof/>
        </w:rPr>
        <w:fldChar w:fldCharType="separate"/>
      </w:r>
      <w:r>
        <w:rPr>
          <w:noProof/>
        </w:rPr>
        <w:t>32</w:t>
      </w:r>
      <w:r>
        <w:rPr>
          <w:noProof/>
        </w:rPr>
        <w:fldChar w:fldCharType="end"/>
      </w:r>
    </w:p>
    <w:p w:rsidR="00141B19" w:rsidRDefault="00141B19">
      <w:pPr>
        <w:pStyle w:val="TDC2"/>
        <w:rPr>
          <w:rFonts w:asciiTheme="minorHAnsi" w:eastAsiaTheme="minorEastAsia" w:hAnsiTheme="minorHAnsi" w:cstheme="minorBidi"/>
          <w:iCs w:val="0"/>
          <w:noProof/>
          <w:spacing w:val="0"/>
          <w:sz w:val="22"/>
          <w:szCs w:val="22"/>
          <w:lang w:val="es-ES" w:eastAsia="es-ES"/>
        </w:rPr>
      </w:pPr>
      <w:r>
        <w:rPr>
          <w:noProof/>
        </w:rPr>
        <w:t>Referències bibliogràfiques</w:t>
      </w:r>
      <w:r>
        <w:rPr>
          <w:noProof/>
        </w:rPr>
        <w:tab/>
      </w:r>
      <w:r>
        <w:rPr>
          <w:noProof/>
        </w:rPr>
        <w:fldChar w:fldCharType="begin"/>
      </w:r>
      <w:r>
        <w:rPr>
          <w:noProof/>
        </w:rPr>
        <w:instrText xml:space="preserve"> PAGEREF _Toc66977595 \h </w:instrText>
      </w:r>
      <w:r>
        <w:rPr>
          <w:noProof/>
        </w:rPr>
      </w:r>
      <w:r>
        <w:rPr>
          <w:noProof/>
        </w:rPr>
        <w:fldChar w:fldCharType="separate"/>
      </w:r>
      <w:r>
        <w:rPr>
          <w:noProof/>
        </w:rPr>
        <w:t>32</w:t>
      </w:r>
      <w:r>
        <w:rPr>
          <w:noProof/>
        </w:rPr>
        <w:fldChar w:fldCharType="end"/>
      </w:r>
    </w:p>
    <w:p w:rsidR="00141B19" w:rsidRDefault="00141B19">
      <w:pPr>
        <w:pStyle w:val="TDC2"/>
        <w:rPr>
          <w:rFonts w:asciiTheme="minorHAnsi" w:eastAsiaTheme="minorEastAsia" w:hAnsiTheme="minorHAnsi" w:cstheme="minorBidi"/>
          <w:iCs w:val="0"/>
          <w:noProof/>
          <w:spacing w:val="0"/>
          <w:sz w:val="22"/>
          <w:szCs w:val="22"/>
          <w:lang w:val="es-ES" w:eastAsia="es-ES"/>
        </w:rPr>
      </w:pPr>
      <w:r>
        <w:rPr>
          <w:noProof/>
        </w:rPr>
        <w:t>Bibliografia complementària</w:t>
      </w:r>
      <w:r>
        <w:rPr>
          <w:noProof/>
        </w:rPr>
        <w:tab/>
      </w:r>
      <w:r>
        <w:rPr>
          <w:noProof/>
        </w:rPr>
        <w:fldChar w:fldCharType="begin"/>
      </w:r>
      <w:r>
        <w:rPr>
          <w:noProof/>
        </w:rPr>
        <w:instrText xml:space="preserve"> PAGEREF _Toc66977596 \h </w:instrText>
      </w:r>
      <w:r>
        <w:rPr>
          <w:noProof/>
        </w:rPr>
      </w:r>
      <w:r>
        <w:rPr>
          <w:noProof/>
        </w:rPr>
        <w:fldChar w:fldCharType="separate"/>
      </w:r>
      <w:r>
        <w:rPr>
          <w:noProof/>
        </w:rPr>
        <w:t>33</w:t>
      </w:r>
      <w:r>
        <w:rPr>
          <w:noProof/>
        </w:rPr>
        <w:fldChar w:fldCharType="end"/>
      </w:r>
    </w:p>
    <w:p w:rsidR="00B3150C" w:rsidRPr="00E74903" w:rsidRDefault="00B3150C" w:rsidP="00DC46C9">
      <w:pPr>
        <w:pStyle w:val="TDC2"/>
        <w:tabs>
          <w:tab w:val="clear" w:pos="8789"/>
          <w:tab w:val="left" w:pos="1134"/>
          <w:tab w:val="left" w:pos="1276"/>
          <w:tab w:val="right" w:leader="dot" w:pos="8788"/>
        </w:tabs>
        <w:ind w:hanging="141"/>
        <w:rPr>
          <w:rFonts w:eastAsia="Arial"/>
          <w:lang w:val="ca-ES"/>
        </w:rPr>
        <w:sectPr w:rsidR="00B3150C" w:rsidRPr="00E74903" w:rsidSect="00555612">
          <w:type w:val="continuous"/>
          <w:pgSz w:w="11906" w:h="16838"/>
          <w:pgMar w:top="1418" w:right="1134" w:bottom="1418" w:left="1134" w:header="851" w:footer="1134" w:gutter="0"/>
          <w:cols w:space="720"/>
          <w:docGrid w:linePitch="360"/>
        </w:sectPr>
      </w:pPr>
      <w:r w:rsidRPr="00E74903">
        <w:rPr>
          <w:lang w:val="ca-ES"/>
        </w:rPr>
        <w:fldChar w:fldCharType="end"/>
      </w:r>
    </w:p>
    <w:p w:rsidR="00B3150C" w:rsidRPr="00E74903" w:rsidRDefault="00B3150C">
      <w:pPr>
        <w:sectPr w:rsidR="00B3150C" w:rsidRPr="00E74903" w:rsidSect="00555612">
          <w:type w:val="continuous"/>
          <w:pgSz w:w="11906" w:h="16838"/>
          <w:pgMar w:top="1418" w:right="1134" w:bottom="1418" w:left="1134" w:header="851" w:footer="1134" w:gutter="0"/>
          <w:cols w:space="720"/>
          <w:docGrid w:linePitch="360"/>
        </w:sectPr>
      </w:pPr>
      <w:r w:rsidRPr="00E74903">
        <w:rPr>
          <w:rFonts w:eastAsia="Arial"/>
        </w:rPr>
        <w:t xml:space="preserve"> </w:t>
      </w:r>
    </w:p>
    <w:p w:rsidR="00B3150C" w:rsidRPr="00E74903" w:rsidRDefault="00B3150C">
      <w:pPr>
        <w:pStyle w:val="Ttulo1"/>
        <w:rPr>
          <w:i/>
        </w:rPr>
      </w:pPr>
      <w:bookmarkStart w:id="8" w:name="_Toc66977574"/>
      <w:r w:rsidRPr="00E74903">
        <w:lastRenderedPageBreak/>
        <w:t>Glossari</w:t>
      </w:r>
      <w:bookmarkEnd w:id="8"/>
    </w:p>
    <w:p w:rsidR="00B3150C" w:rsidRPr="00E74903" w:rsidRDefault="00B3150C">
      <w:r w:rsidRPr="00E74903">
        <w:rPr>
          <w:i/>
          <w:highlight w:val="yellow"/>
        </w:rPr>
        <w:t>Capítol opcional.</w:t>
      </w:r>
      <w:r w:rsidRPr="00E74903">
        <w:rPr>
          <w:highlight w:val="yellow"/>
        </w:rPr>
        <w:t xml:space="preserve"> Quan un document conté signes, símbols, abreviatures, acrònims o termes que poden no ser compresos fàcilment i ràpidament pels possibles lectors haurien de definir-se en una o vàries llistes.  L’existència d’aquestes llistes no justifica l’omissió d’una explicació sobre aquests elements quan apareixen per primera vegada en el text</w:t>
      </w:r>
    </w:p>
    <w:p w:rsidR="00B92CCA" w:rsidRPr="00E74903" w:rsidRDefault="00B92CCA">
      <w:r w:rsidRPr="00E74903">
        <w:t>Electroluminescència = és un fenomen òptic i elèctric en el qual un material emet llum en resposta a un corrent elèctric que flueix a través d'ell, o per causa de la força d'un camp elèctric</w:t>
      </w:r>
    </w:p>
    <w:p w:rsidR="00870786" w:rsidRPr="00E74903" w:rsidRDefault="00870786">
      <w:proofErr w:type="spellStart"/>
      <w:r w:rsidRPr="00E74903">
        <w:t>Hiperparametres</w:t>
      </w:r>
      <w:proofErr w:type="spellEnd"/>
      <w:r w:rsidRPr="00E74903">
        <w:t xml:space="preserve"> = </w:t>
      </w:r>
    </w:p>
    <w:p w:rsidR="0072430F" w:rsidRPr="00E74903" w:rsidRDefault="0072430F">
      <w:proofErr w:type="spellStart"/>
      <w:r w:rsidRPr="00E74903">
        <w:t>Deep</w:t>
      </w:r>
      <w:proofErr w:type="spellEnd"/>
      <w:r w:rsidRPr="00E74903">
        <w:t xml:space="preserve"> </w:t>
      </w:r>
      <w:proofErr w:type="spellStart"/>
      <w:r w:rsidRPr="00E74903">
        <w:t>Learning</w:t>
      </w:r>
      <w:proofErr w:type="spellEnd"/>
      <w:r w:rsidRPr="00E74903">
        <w:t xml:space="preserve"> = </w:t>
      </w:r>
    </w:p>
    <w:p w:rsidR="00676BF8" w:rsidRPr="00E74903" w:rsidRDefault="00676BF8">
      <w:r w:rsidRPr="00E74903">
        <w:t xml:space="preserve">Machine </w:t>
      </w:r>
      <w:proofErr w:type="spellStart"/>
      <w:r w:rsidRPr="00E74903">
        <w:t>Learning</w:t>
      </w:r>
      <w:proofErr w:type="spellEnd"/>
      <w:r w:rsidRPr="00E74903">
        <w:t xml:space="preserve"> = aprenentatge </w:t>
      </w:r>
      <w:proofErr w:type="spellStart"/>
      <w:r w:rsidRPr="00E74903">
        <w:t>automatic</w:t>
      </w:r>
      <w:proofErr w:type="spellEnd"/>
    </w:p>
    <w:p w:rsidR="0072430F" w:rsidRPr="00E74903" w:rsidRDefault="0072430F">
      <w:proofErr w:type="spellStart"/>
      <w:r w:rsidRPr="00E74903">
        <w:t>Transfer</w:t>
      </w:r>
      <w:proofErr w:type="spellEnd"/>
      <w:r w:rsidRPr="00E74903">
        <w:t xml:space="preserve"> </w:t>
      </w:r>
      <w:proofErr w:type="spellStart"/>
      <w:r w:rsidRPr="00E74903">
        <w:t>Learning</w:t>
      </w:r>
      <w:proofErr w:type="spellEnd"/>
      <w:r w:rsidRPr="00E74903">
        <w:t xml:space="preserve"> = </w:t>
      </w:r>
    </w:p>
    <w:p w:rsidR="0072430F" w:rsidRPr="00E74903" w:rsidRDefault="0072430F">
      <w:r w:rsidRPr="00E74903">
        <w:t xml:space="preserve">Data </w:t>
      </w:r>
      <w:proofErr w:type="spellStart"/>
      <w:r w:rsidRPr="00E74903">
        <w:t>Augmentation</w:t>
      </w:r>
      <w:proofErr w:type="spellEnd"/>
      <w:r w:rsidRPr="00E74903">
        <w:t xml:space="preserve"> = </w:t>
      </w:r>
    </w:p>
    <w:p w:rsidR="0072430F" w:rsidRPr="00E74903" w:rsidRDefault="0072430F">
      <w:r w:rsidRPr="00E74903">
        <w:t>CNN =</w:t>
      </w:r>
    </w:p>
    <w:p w:rsidR="0072430F" w:rsidRPr="00E74903" w:rsidRDefault="00DD578B">
      <w:r w:rsidRPr="00E74903">
        <w:t xml:space="preserve">GAN = </w:t>
      </w:r>
    </w:p>
    <w:p w:rsidR="00B3150C" w:rsidRPr="00E74903" w:rsidRDefault="00C929C0">
      <w:r w:rsidRPr="00E74903">
        <w:t>NLP = N</w:t>
      </w:r>
      <w:r w:rsidR="007F7017" w:rsidRPr="00E74903">
        <w:t xml:space="preserve">atural Language </w:t>
      </w:r>
      <w:proofErr w:type="spellStart"/>
      <w:r w:rsidRPr="00E74903">
        <w:t>Pr</w:t>
      </w:r>
      <w:r w:rsidR="0072430F" w:rsidRPr="00E74903">
        <w:t>ocessin</w:t>
      </w:r>
      <w:r w:rsidRPr="00E74903">
        <w:t>g</w:t>
      </w:r>
      <w:proofErr w:type="spellEnd"/>
    </w:p>
    <w:p w:rsidR="0072430F" w:rsidRPr="00E74903" w:rsidRDefault="0072430F"/>
    <w:p w:rsidR="00B3150C" w:rsidRPr="00E74903" w:rsidRDefault="00B3150C"/>
    <w:p w:rsidR="00997EEA" w:rsidRPr="00E74903" w:rsidRDefault="00997EEA">
      <w:pPr>
        <w:widowControl/>
        <w:suppressAutoHyphens w:val="0"/>
        <w:spacing w:before="0" w:line="240" w:lineRule="auto"/>
        <w:jc w:val="left"/>
      </w:pPr>
      <w:r w:rsidRPr="00E74903">
        <w:br w:type="page"/>
      </w:r>
    </w:p>
    <w:p w:rsidR="00B3150C" w:rsidRPr="00E74903" w:rsidRDefault="00B3150C" w:rsidP="00A94077">
      <w:pPr>
        <w:pStyle w:val="Ttulo1"/>
        <w:rPr>
          <w:i/>
        </w:rPr>
      </w:pPr>
      <w:bookmarkStart w:id="9" w:name="_Toc66977575"/>
      <w:r w:rsidRPr="00E74903">
        <w:lastRenderedPageBreak/>
        <w:t>Prefaci</w:t>
      </w:r>
      <w:bookmarkEnd w:id="9"/>
    </w:p>
    <w:p w:rsidR="00B3150C" w:rsidRPr="00E74903" w:rsidRDefault="00B3150C">
      <w:pPr>
        <w:pStyle w:val="Ttulo2"/>
      </w:pPr>
      <w:bookmarkStart w:id="10" w:name="_Toc66977576"/>
      <w:r w:rsidRPr="00E74903">
        <w:t>Origen del projecte</w:t>
      </w:r>
      <w:bookmarkEnd w:id="10"/>
    </w:p>
    <w:p w:rsidR="007F7017" w:rsidRPr="00E74903" w:rsidRDefault="007F7017" w:rsidP="00A94077">
      <w:r w:rsidRPr="00E74903">
        <w:t>En aquesta última dècada</w:t>
      </w:r>
      <w:r w:rsidR="00381C3E" w:rsidRPr="00E74903">
        <w:t xml:space="preserve"> la intel·ligència artificial ha tingut un creixement exponencial, arribant als nostres dies sent una de les principals tendències d’estudi actualment. </w:t>
      </w:r>
      <w:r w:rsidRPr="00E74903">
        <w:t>Però el terme i estudi de la intel·ligència artificial no és pas un concepte nou. Cronològicament</w:t>
      </w:r>
      <w:r w:rsidR="00381C3E" w:rsidRPr="00E74903">
        <w:t xml:space="preserve"> </w:t>
      </w:r>
      <w:r w:rsidR="00381C3E" w:rsidRPr="00E74903">
        <w:fldChar w:fldCharType="begin"/>
      </w:r>
      <w:r w:rsidR="00381C3E" w:rsidRPr="00E74903">
        <w:instrText xml:space="preserve"> REF _Ref66704706 \r \h </w:instrText>
      </w:r>
      <w:r w:rsidR="00381C3E" w:rsidRPr="00E74903">
        <w:fldChar w:fldCharType="separate"/>
      </w:r>
      <w:r w:rsidR="00141B19">
        <w:t>[1]</w:t>
      </w:r>
      <w:r w:rsidR="00381C3E" w:rsidRPr="00E74903">
        <w:fldChar w:fldCharType="end"/>
      </w:r>
      <w:r w:rsidR="00022FD2" w:rsidRPr="00E74903">
        <w:t xml:space="preserve"> i</w:t>
      </w:r>
      <w:r w:rsidR="00DD578B" w:rsidRPr="00E74903">
        <w:t xml:space="preserve"> </w:t>
      </w:r>
      <w:r w:rsidR="00DD578B" w:rsidRPr="00E74903">
        <w:fldChar w:fldCharType="begin"/>
      </w:r>
      <w:r w:rsidR="00DD578B" w:rsidRPr="00E74903">
        <w:instrText xml:space="preserve"> REF _Ref66711909 \r \h </w:instrText>
      </w:r>
      <w:r w:rsidR="00DD578B" w:rsidRPr="00E74903">
        <w:fldChar w:fldCharType="separate"/>
      </w:r>
      <w:r w:rsidR="00141B19">
        <w:t>[2]</w:t>
      </w:r>
      <w:r w:rsidR="00DD578B" w:rsidRPr="00E74903">
        <w:fldChar w:fldCharType="end"/>
      </w:r>
      <w:r w:rsidRPr="00E74903">
        <w:t>:</w:t>
      </w:r>
    </w:p>
    <w:p w:rsidR="007F7017" w:rsidRPr="00E74903" w:rsidRDefault="00DA75F6" w:rsidP="007F7017">
      <w:pPr>
        <w:pStyle w:val="Prrafodelista"/>
        <w:numPr>
          <w:ilvl w:val="0"/>
          <w:numId w:val="5"/>
        </w:numPr>
      </w:pPr>
      <w:r w:rsidRPr="00E74903">
        <w:rPr>
          <w:b/>
        </w:rPr>
        <w:t>1936</w:t>
      </w:r>
      <w:r w:rsidRPr="00E74903">
        <w:t xml:space="preserve">. </w:t>
      </w:r>
      <w:r w:rsidR="007F7017" w:rsidRPr="00E74903">
        <w:t>Alan Turing introdueix el concepte d’algoritme.</w:t>
      </w:r>
    </w:p>
    <w:p w:rsidR="007F7017" w:rsidRPr="00E74903" w:rsidRDefault="007F7017" w:rsidP="007F7017">
      <w:pPr>
        <w:pStyle w:val="Prrafodelista"/>
        <w:numPr>
          <w:ilvl w:val="0"/>
          <w:numId w:val="5"/>
        </w:numPr>
      </w:pPr>
      <w:r w:rsidRPr="00E74903">
        <w:rPr>
          <w:b/>
        </w:rPr>
        <w:t>1942</w:t>
      </w:r>
      <w:r w:rsidR="0072430F" w:rsidRPr="00E74903">
        <w:t>.</w:t>
      </w:r>
      <w:r w:rsidRPr="00E74903">
        <w:t xml:space="preserve"> Isaac Asimov publica el relat  de ciència ficció “Les lleis de la robòtica”.</w:t>
      </w:r>
    </w:p>
    <w:p w:rsidR="00381C3E" w:rsidRPr="00E74903" w:rsidRDefault="007F7017" w:rsidP="007F7017">
      <w:pPr>
        <w:pStyle w:val="Prrafodelista"/>
        <w:numPr>
          <w:ilvl w:val="0"/>
          <w:numId w:val="5"/>
        </w:numPr>
      </w:pPr>
      <w:r w:rsidRPr="00E74903">
        <w:rPr>
          <w:b/>
        </w:rPr>
        <w:t>1956</w:t>
      </w:r>
      <w:r w:rsidR="0072430F" w:rsidRPr="00E74903">
        <w:t>.</w:t>
      </w:r>
      <w:r w:rsidRPr="00E74903">
        <w:t xml:space="preserve"> neix el terme “Intel·ligència Artificial” de la ma de</w:t>
      </w:r>
      <w:r w:rsidR="0072430F" w:rsidRPr="00E74903">
        <w:t xml:space="preserve"> l’informàtic </w:t>
      </w:r>
      <w:r w:rsidRPr="00E74903">
        <w:t xml:space="preserve"> John </w:t>
      </w:r>
      <w:proofErr w:type="spellStart"/>
      <w:r w:rsidRPr="00E74903">
        <w:t>McCarthy</w:t>
      </w:r>
      <w:proofErr w:type="spellEnd"/>
      <w:r w:rsidRPr="00E74903">
        <w:t>.</w:t>
      </w:r>
    </w:p>
    <w:p w:rsidR="007F7017" w:rsidRPr="00E74903" w:rsidRDefault="007F7017" w:rsidP="007F7017">
      <w:pPr>
        <w:pStyle w:val="Prrafodelista"/>
        <w:numPr>
          <w:ilvl w:val="0"/>
          <w:numId w:val="5"/>
        </w:numPr>
      </w:pPr>
      <w:r w:rsidRPr="00E74903">
        <w:rPr>
          <w:b/>
        </w:rPr>
        <w:t>1957</w:t>
      </w:r>
      <w:r w:rsidR="0072430F" w:rsidRPr="00E74903">
        <w:t>.</w:t>
      </w:r>
      <w:r w:rsidRPr="00E74903">
        <w:t xml:space="preserve"> Frank </w:t>
      </w:r>
      <w:proofErr w:type="spellStart"/>
      <w:r w:rsidRPr="00E74903">
        <w:t>Rosenblat</w:t>
      </w:r>
      <w:proofErr w:type="spellEnd"/>
      <w:r w:rsidRPr="00E74903">
        <w:t xml:space="preserve"> dissenya la primera xarxa neuronal artificial.</w:t>
      </w:r>
    </w:p>
    <w:p w:rsidR="007F7017" w:rsidRPr="00E74903" w:rsidRDefault="0072430F" w:rsidP="0072430F">
      <w:pPr>
        <w:pStyle w:val="Prrafodelista"/>
        <w:numPr>
          <w:ilvl w:val="0"/>
          <w:numId w:val="5"/>
        </w:numPr>
      </w:pPr>
      <w:r w:rsidRPr="00E74903">
        <w:rPr>
          <w:b/>
        </w:rPr>
        <w:t>1969</w:t>
      </w:r>
      <w:r w:rsidRPr="00E74903">
        <w:t xml:space="preserve">. Marvin </w:t>
      </w:r>
      <w:proofErr w:type="spellStart"/>
      <w:r w:rsidRPr="00E74903">
        <w:t>Misnky</w:t>
      </w:r>
      <w:proofErr w:type="spellEnd"/>
      <w:r w:rsidRPr="00E74903">
        <w:t xml:space="preserve"> (cofundador MIT) escriu el treball fonamental “Perceptrons”, l’anàlisi de les xarxes neuronals artificials.</w:t>
      </w:r>
    </w:p>
    <w:p w:rsidR="0072430F" w:rsidRPr="00E74903" w:rsidRDefault="0072430F" w:rsidP="0072430F">
      <w:pPr>
        <w:pStyle w:val="Prrafodelista"/>
        <w:numPr>
          <w:ilvl w:val="0"/>
          <w:numId w:val="5"/>
        </w:numPr>
      </w:pPr>
      <w:r w:rsidRPr="00E74903">
        <w:rPr>
          <w:b/>
        </w:rPr>
        <w:t>1996</w:t>
      </w:r>
      <w:r w:rsidRPr="00E74903">
        <w:t>. La super</w:t>
      </w:r>
      <w:r w:rsidR="00C929C0" w:rsidRPr="00E74903">
        <w:t xml:space="preserve">computadora </w:t>
      </w:r>
      <w:proofErr w:type="spellStart"/>
      <w:r w:rsidR="00C929C0" w:rsidRPr="00E74903">
        <w:rPr>
          <w:i/>
        </w:rPr>
        <w:t>Deep</w:t>
      </w:r>
      <w:proofErr w:type="spellEnd"/>
      <w:r w:rsidR="00C929C0" w:rsidRPr="00E74903">
        <w:rPr>
          <w:i/>
        </w:rPr>
        <w:t xml:space="preserve"> Blue</w:t>
      </w:r>
      <w:r w:rsidR="00C929C0" w:rsidRPr="00E74903">
        <w:t>, creada pe</w:t>
      </w:r>
      <w:r w:rsidRPr="00E74903">
        <w:t xml:space="preserve">r IBM, guanya al campió del mon d’escacs </w:t>
      </w:r>
      <w:proofErr w:type="spellStart"/>
      <w:r w:rsidRPr="00E74903">
        <w:t>Gary</w:t>
      </w:r>
      <w:proofErr w:type="spellEnd"/>
      <w:r w:rsidRPr="00E74903">
        <w:t xml:space="preserve"> Kasparov.</w:t>
      </w:r>
    </w:p>
    <w:p w:rsidR="0072430F" w:rsidRPr="00E74903" w:rsidRDefault="0072430F" w:rsidP="0072430F">
      <w:pPr>
        <w:pStyle w:val="Prrafodelista"/>
        <w:numPr>
          <w:ilvl w:val="0"/>
          <w:numId w:val="5"/>
        </w:numPr>
      </w:pPr>
      <w:r w:rsidRPr="00E74903">
        <w:rPr>
          <w:b/>
        </w:rPr>
        <w:t>2005</w:t>
      </w:r>
      <w:r w:rsidRPr="00E74903">
        <w:t xml:space="preserve"> . </w:t>
      </w:r>
      <w:proofErr w:type="spellStart"/>
      <w:r w:rsidRPr="00E74903">
        <w:t>Raymond</w:t>
      </w:r>
      <w:proofErr w:type="spellEnd"/>
      <w:r w:rsidRPr="00E74903">
        <w:t xml:space="preserve"> </w:t>
      </w:r>
      <w:proofErr w:type="spellStart"/>
      <w:r w:rsidRPr="00E74903">
        <w:t>Kurzweil</w:t>
      </w:r>
      <w:proofErr w:type="spellEnd"/>
      <w:r w:rsidRPr="00E74903">
        <w:t xml:space="preserve"> prediu que les màquines arribaran a un nivell d'intel·ligència humà al 2029, i que per a l'any 2045 hauran superat la intel·ligència de la nostra civilització en un bilió de vegades.</w:t>
      </w:r>
    </w:p>
    <w:p w:rsidR="00AE7CB2" w:rsidRPr="00E74903" w:rsidRDefault="00AE7CB2" w:rsidP="00DD578B">
      <w:pPr>
        <w:pStyle w:val="Prrafodelista"/>
        <w:numPr>
          <w:ilvl w:val="0"/>
          <w:numId w:val="5"/>
        </w:numPr>
      </w:pPr>
      <w:r w:rsidRPr="00E74903">
        <w:rPr>
          <w:b/>
        </w:rPr>
        <w:t>2010</w:t>
      </w:r>
      <w:r w:rsidRPr="00E74903">
        <w:t xml:space="preserve">. </w:t>
      </w:r>
      <w:r w:rsidR="00DD578B" w:rsidRPr="00E74903">
        <w:t xml:space="preserve">La competició </w:t>
      </w:r>
      <w:proofErr w:type="spellStart"/>
      <w:r w:rsidR="00DD578B" w:rsidRPr="00E74903">
        <w:rPr>
          <w:i/>
        </w:rPr>
        <w:t>ImageNet</w:t>
      </w:r>
      <w:proofErr w:type="spellEnd"/>
      <w:r w:rsidR="00DD578B" w:rsidRPr="00E74903">
        <w:t xml:space="preserve">. A partir d’aquesta competició existeix el </w:t>
      </w:r>
      <w:proofErr w:type="spellStart"/>
      <w:r w:rsidR="00DD578B" w:rsidRPr="00E74903">
        <w:rPr>
          <w:i/>
        </w:rPr>
        <w:t>Benchmark</w:t>
      </w:r>
      <w:proofErr w:type="spellEnd"/>
      <w:r w:rsidR="00DD578B" w:rsidRPr="00E74903">
        <w:t xml:space="preserve"> que s’utilitza  per avaluar el rendiment del models de classificació.</w:t>
      </w:r>
    </w:p>
    <w:p w:rsidR="00DA75F6" w:rsidRPr="00E74903" w:rsidRDefault="00DA75F6" w:rsidP="0072430F">
      <w:pPr>
        <w:pStyle w:val="Prrafodelista"/>
        <w:numPr>
          <w:ilvl w:val="0"/>
          <w:numId w:val="5"/>
        </w:numPr>
      </w:pPr>
      <w:r w:rsidRPr="00E74903">
        <w:rPr>
          <w:b/>
        </w:rPr>
        <w:t>2011.</w:t>
      </w:r>
      <w:r w:rsidRPr="00E74903">
        <w:t xml:space="preserve"> Presentació de l’assistent virtual </w:t>
      </w:r>
      <w:proofErr w:type="spellStart"/>
      <w:r w:rsidRPr="00E74903">
        <w:t>d’Apple</w:t>
      </w:r>
      <w:proofErr w:type="spellEnd"/>
      <w:r w:rsidRPr="00E74903">
        <w:t xml:space="preserve">, </w:t>
      </w:r>
      <w:r w:rsidRPr="00E74903">
        <w:rPr>
          <w:i/>
        </w:rPr>
        <w:t>Siri</w:t>
      </w:r>
      <w:r w:rsidRPr="00E74903">
        <w:t>.</w:t>
      </w:r>
    </w:p>
    <w:p w:rsidR="0072430F" w:rsidRPr="00E74903" w:rsidRDefault="0072430F" w:rsidP="0072430F">
      <w:pPr>
        <w:pStyle w:val="Prrafodelista"/>
        <w:numPr>
          <w:ilvl w:val="0"/>
          <w:numId w:val="5"/>
        </w:numPr>
      </w:pPr>
      <w:r w:rsidRPr="00E74903">
        <w:rPr>
          <w:b/>
        </w:rPr>
        <w:t>2012</w:t>
      </w:r>
      <w:r w:rsidRPr="00E74903">
        <w:t xml:space="preserve">. </w:t>
      </w:r>
      <w:proofErr w:type="spellStart"/>
      <w:r w:rsidRPr="00E74903">
        <w:t>Google</w:t>
      </w:r>
      <w:proofErr w:type="spellEnd"/>
      <w:r w:rsidRPr="00E74903">
        <w:t xml:space="preserve"> crea un </w:t>
      </w:r>
      <w:proofErr w:type="spellStart"/>
      <w:r w:rsidRPr="00E74903">
        <w:t>superordinador</w:t>
      </w:r>
      <w:proofErr w:type="spellEnd"/>
      <w:r w:rsidRPr="00E74903">
        <w:t xml:space="preserve"> capaç d’aprendre a identificar gats, les cares i els cossos humans mitjançant </w:t>
      </w:r>
      <w:proofErr w:type="spellStart"/>
      <w:r w:rsidRPr="00E74903">
        <w:t>Deep</w:t>
      </w:r>
      <w:proofErr w:type="spellEnd"/>
      <w:r w:rsidRPr="00E74903">
        <w:t xml:space="preserve"> </w:t>
      </w:r>
      <w:proofErr w:type="spellStart"/>
      <w:r w:rsidRPr="00E74903">
        <w:t>Learning</w:t>
      </w:r>
      <w:proofErr w:type="spellEnd"/>
      <w:r w:rsidRPr="00E74903">
        <w:t>.</w:t>
      </w:r>
      <w:r w:rsidR="00DA75F6" w:rsidRPr="00E74903">
        <w:t xml:space="preserve"> </w:t>
      </w:r>
      <w:proofErr w:type="spellStart"/>
      <w:r w:rsidR="00DA75F6" w:rsidRPr="00E74903">
        <w:t>Google</w:t>
      </w:r>
      <w:proofErr w:type="spellEnd"/>
      <w:r w:rsidR="00DA75F6" w:rsidRPr="00E74903">
        <w:t xml:space="preserve"> també llança el seu assistent virtual</w:t>
      </w:r>
      <w:r w:rsidR="00DA75F6" w:rsidRPr="00E74903">
        <w:rPr>
          <w:i/>
        </w:rPr>
        <w:t xml:space="preserve">, </w:t>
      </w:r>
      <w:proofErr w:type="spellStart"/>
      <w:r w:rsidR="00DA75F6" w:rsidRPr="00E74903">
        <w:rPr>
          <w:i/>
        </w:rPr>
        <w:t>Google</w:t>
      </w:r>
      <w:proofErr w:type="spellEnd"/>
      <w:r w:rsidR="00DA75F6" w:rsidRPr="00E74903">
        <w:rPr>
          <w:i/>
        </w:rPr>
        <w:t xml:space="preserve"> </w:t>
      </w:r>
      <w:proofErr w:type="spellStart"/>
      <w:r w:rsidR="00DA75F6" w:rsidRPr="00E74903">
        <w:rPr>
          <w:i/>
        </w:rPr>
        <w:t>Now</w:t>
      </w:r>
      <w:proofErr w:type="spellEnd"/>
    </w:p>
    <w:p w:rsidR="00DA75F6" w:rsidRPr="00E74903" w:rsidRDefault="00DA75F6" w:rsidP="00DA75F6">
      <w:pPr>
        <w:pStyle w:val="Prrafodelista"/>
        <w:numPr>
          <w:ilvl w:val="0"/>
          <w:numId w:val="5"/>
        </w:numPr>
      </w:pPr>
      <w:r w:rsidRPr="00E74903">
        <w:rPr>
          <w:b/>
        </w:rPr>
        <w:t>2014</w:t>
      </w:r>
      <w:r w:rsidRPr="00E74903">
        <w:t xml:space="preserve">. un bot computacional anomenat </w:t>
      </w:r>
      <w:proofErr w:type="spellStart"/>
      <w:r w:rsidRPr="00E74903">
        <w:t>Eugene</w:t>
      </w:r>
      <w:proofErr w:type="spellEnd"/>
      <w:r w:rsidRPr="00E74903">
        <w:t xml:space="preserve"> </w:t>
      </w:r>
      <w:proofErr w:type="spellStart"/>
      <w:r w:rsidRPr="00E74903">
        <w:t>Goostman</w:t>
      </w:r>
      <w:proofErr w:type="spellEnd"/>
      <w:r w:rsidRPr="00E74903">
        <w:t xml:space="preserve"> és capaç d'enganyar 30 dels 150 jutges als quals es va sotmetre durant el test </w:t>
      </w:r>
      <w:r w:rsidR="00DD578B" w:rsidRPr="00E74903">
        <w:t xml:space="preserve">de Turing. També sorgeix </w:t>
      </w:r>
      <w:r w:rsidR="00DD578B" w:rsidRPr="00E74903">
        <w:rPr>
          <w:i/>
        </w:rPr>
        <w:t xml:space="preserve">Tesla </w:t>
      </w:r>
      <w:proofErr w:type="spellStart"/>
      <w:r w:rsidR="00DD578B" w:rsidRPr="00E74903">
        <w:rPr>
          <w:i/>
        </w:rPr>
        <w:t>Autopilot</w:t>
      </w:r>
      <w:proofErr w:type="spellEnd"/>
      <w:r w:rsidR="00DD578B" w:rsidRPr="00E74903">
        <w:t>.</w:t>
      </w:r>
    </w:p>
    <w:p w:rsidR="00DD578B" w:rsidRPr="00E74903" w:rsidRDefault="00DD578B" w:rsidP="00DA75F6">
      <w:pPr>
        <w:pStyle w:val="Prrafodelista"/>
        <w:numPr>
          <w:ilvl w:val="0"/>
          <w:numId w:val="5"/>
        </w:numPr>
      </w:pPr>
      <w:r w:rsidRPr="00E74903">
        <w:rPr>
          <w:b/>
        </w:rPr>
        <w:t>2015</w:t>
      </w:r>
      <w:r w:rsidRPr="00E74903">
        <w:t xml:space="preserve">. Publicació del </w:t>
      </w:r>
      <w:proofErr w:type="spellStart"/>
      <w:r w:rsidRPr="00E74903">
        <w:t>Framwork</w:t>
      </w:r>
      <w:proofErr w:type="spellEnd"/>
      <w:r w:rsidRPr="00E74903">
        <w:t xml:space="preserve">  de </w:t>
      </w:r>
      <w:proofErr w:type="spellStart"/>
      <w:r w:rsidRPr="00E74903">
        <w:rPr>
          <w:i/>
        </w:rPr>
        <w:t>Deep</w:t>
      </w:r>
      <w:proofErr w:type="spellEnd"/>
      <w:r w:rsidRPr="00E74903">
        <w:rPr>
          <w:i/>
        </w:rPr>
        <w:t xml:space="preserve"> </w:t>
      </w:r>
      <w:proofErr w:type="spellStart"/>
      <w:r w:rsidRPr="00E74903">
        <w:rPr>
          <w:i/>
        </w:rPr>
        <w:t>Learning</w:t>
      </w:r>
      <w:proofErr w:type="spellEnd"/>
      <w:r w:rsidRPr="00E74903">
        <w:t xml:space="preserve"> de </w:t>
      </w:r>
      <w:proofErr w:type="spellStart"/>
      <w:r w:rsidRPr="00E74903">
        <w:t>Google</w:t>
      </w:r>
      <w:proofErr w:type="spellEnd"/>
      <w:r w:rsidRPr="00E74903">
        <w:t xml:space="preserve">, </w:t>
      </w:r>
      <w:proofErr w:type="spellStart"/>
      <w:r w:rsidRPr="00E74903">
        <w:rPr>
          <w:i/>
        </w:rPr>
        <w:t>Tensorflow</w:t>
      </w:r>
      <w:proofErr w:type="spellEnd"/>
      <w:r w:rsidRPr="00E74903">
        <w:t>.</w:t>
      </w:r>
    </w:p>
    <w:p w:rsidR="00381C3E" w:rsidRPr="00E74903" w:rsidRDefault="00DA75F6" w:rsidP="00DA75F6">
      <w:pPr>
        <w:pStyle w:val="Prrafodelista"/>
        <w:numPr>
          <w:ilvl w:val="0"/>
          <w:numId w:val="5"/>
        </w:numPr>
      </w:pPr>
      <w:r w:rsidRPr="00E74903">
        <w:rPr>
          <w:b/>
        </w:rPr>
        <w:t>2016</w:t>
      </w:r>
      <w:r w:rsidRPr="00E74903">
        <w:t xml:space="preserve">. </w:t>
      </w:r>
      <w:proofErr w:type="spellStart"/>
      <w:r w:rsidRPr="00E74903">
        <w:rPr>
          <w:i/>
        </w:rPr>
        <w:t>AlphaGo</w:t>
      </w:r>
      <w:proofErr w:type="spellEnd"/>
      <w:r w:rsidRPr="00E74903">
        <w:t xml:space="preserve"> es converteix en la primera màquina a guanyar a un jugador professional de </w:t>
      </w:r>
      <w:proofErr w:type="spellStart"/>
      <w:r w:rsidRPr="00E74903">
        <w:t>Go</w:t>
      </w:r>
      <w:proofErr w:type="spellEnd"/>
      <w:r w:rsidRPr="00E74903">
        <w:t>.</w:t>
      </w:r>
    </w:p>
    <w:p w:rsidR="00DD578B" w:rsidRPr="00E74903" w:rsidRDefault="00DD578B" w:rsidP="004C0025">
      <w:pPr>
        <w:pStyle w:val="Prrafodelista"/>
        <w:numPr>
          <w:ilvl w:val="0"/>
          <w:numId w:val="5"/>
        </w:numPr>
      </w:pPr>
      <w:r w:rsidRPr="00E74903">
        <w:rPr>
          <w:b/>
        </w:rPr>
        <w:t>2017</w:t>
      </w:r>
      <w:r w:rsidRPr="00E74903">
        <w:t xml:space="preserve">. </w:t>
      </w:r>
      <w:r w:rsidR="004C0025" w:rsidRPr="00E74903">
        <w:t xml:space="preserve">Sense guia humana, excepte les regles bàsiques del joc, </w:t>
      </w:r>
      <w:proofErr w:type="spellStart"/>
      <w:r w:rsidR="004C0025" w:rsidRPr="00E74903">
        <w:rPr>
          <w:i/>
        </w:rPr>
        <w:t>AlphaZero</w:t>
      </w:r>
      <w:proofErr w:type="spellEnd"/>
      <w:r w:rsidR="004C0025" w:rsidRPr="00E74903">
        <w:t xml:space="preserve"> va aprendre a jugar a escacs de nivell mestre per si sol en només quatre hores. I va guanyar al millor jugador d'escacs d’AI) en un partit de 100 jocs, sense perdre ni una sola partida.</w:t>
      </w:r>
    </w:p>
    <w:p w:rsidR="00DD578B" w:rsidRPr="00E74903" w:rsidRDefault="00DD578B" w:rsidP="00DD578B">
      <w:pPr>
        <w:pStyle w:val="Prrafodelista"/>
        <w:numPr>
          <w:ilvl w:val="0"/>
          <w:numId w:val="5"/>
        </w:numPr>
      </w:pPr>
      <w:r w:rsidRPr="00E74903">
        <w:rPr>
          <w:b/>
        </w:rPr>
        <w:t>2018</w:t>
      </w:r>
      <w:r w:rsidR="00E91754" w:rsidRPr="00E74903">
        <w:t>:</w:t>
      </w:r>
      <w:r w:rsidRPr="00E74903">
        <w:t xml:space="preserve"> </w:t>
      </w:r>
    </w:p>
    <w:p w:rsidR="004C0025" w:rsidRPr="00E74903" w:rsidRDefault="004C0025" w:rsidP="00022FD2">
      <w:pPr>
        <w:pStyle w:val="Prrafodelista"/>
        <w:numPr>
          <w:ilvl w:val="1"/>
          <w:numId w:val="5"/>
        </w:numPr>
        <w:ind w:left="1134" w:hanging="425"/>
      </w:pPr>
      <w:r w:rsidRPr="00E74903">
        <w:t xml:space="preserve">Escàndol </w:t>
      </w:r>
      <w:proofErr w:type="spellStart"/>
      <w:r w:rsidRPr="00E74903">
        <w:rPr>
          <w:i/>
        </w:rPr>
        <w:t>Cambride</w:t>
      </w:r>
      <w:proofErr w:type="spellEnd"/>
      <w:r w:rsidRPr="00E74903">
        <w:rPr>
          <w:i/>
        </w:rPr>
        <w:t xml:space="preserve"> </w:t>
      </w:r>
      <w:proofErr w:type="spellStart"/>
      <w:r w:rsidRPr="00E74903">
        <w:rPr>
          <w:i/>
        </w:rPr>
        <w:t>Analytica</w:t>
      </w:r>
      <w:proofErr w:type="spellEnd"/>
      <w:r w:rsidRPr="00E74903">
        <w:t xml:space="preserve">. Es van recollir les dades personals de perfils de </w:t>
      </w:r>
      <w:proofErr w:type="spellStart"/>
      <w:r w:rsidRPr="00E74903">
        <w:t>Facebook</w:t>
      </w:r>
      <w:proofErr w:type="spellEnd"/>
      <w:r w:rsidRPr="00E74903">
        <w:t xml:space="preserve"> de milions de persones sense el seu consentiment i es van utilitzar amb finalitats de publicitat política</w:t>
      </w:r>
      <w:r w:rsidR="00E91754" w:rsidRPr="00E74903">
        <w:t>.</w:t>
      </w:r>
    </w:p>
    <w:p w:rsidR="004C0025" w:rsidRPr="00E74903" w:rsidRDefault="004C0025" w:rsidP="00022FD2">
      <w:pPr>
        <w:pStyle w:val="Prrafodelista"/>
        <w:numPr>
          <w:ilvl w:val="1"/>
          <w:numId w:val="5"/>
        </w:numPr>
        <w:ind w:left="1134" w:hanging="425"/>
      </w:pPr>
      <w:proofErr w:type="spellStart"/>
      <w:r w:rsidRPr="00E74903">
        <w:rPr>
          <w:i/>
        </w:rPr>
        <w:t>Deepfakes</w:t>
      </w:r>
      <w:proofErr w:type="spellEnd"/>
      <w:r w:rsidRPr="00E74903">
        <w:t>. són suports que capturen una persona en una imatge o vídeo existent i la substitueixen per semblances d’altres persones mitjançant xarxes neuronals artificials i xarxes contràries generatives (GAN).</w:t>
      </w:r>
    </w:p>
    <w:p w:rsidR="00DD578B" w:rsidRPr="00E74903" w:rsidRDefault="00DD578B" w:rsidP="004C0025">
      <w:pPr>
        <w:pStyle w:val="Prrafodelista"/>
        <w:numPr>
          <w:ilvl w:val="0"/>
          <w:numId w:val="5"/>
        </w:numPr>
      </w:pPr>
      <w:r w:rsidRPr="00E74903">
        <w:rPr>
          <w:b/>
        </w:rPr>
        <w:t>2019</w:t>
      </w:r>
      <w:r w:rsidR="00E91754" w:rsidRPr="00E74903">
        <w:t>:</w:t>
      </w:r>
    </w:p>
    <w:p w:rsidR="00FE50F6" w:rsidRPr="00E74903" w:rsidRDefault="00FE50F6" w:rsidP="00022FD2">
      <w:pPr>
        <w:pStyle w:val="Prrafodelista"/>
        <w:numPr>
          <w:ilvl w:val="1"/>
          <w:numId w:val="5"/>
        </w:numPr>
        <w:ind w:left="1134" w:hanging="425"/>
      </w:pPr>
      <w:proofErr w:type="spellStart"/>
      <w:r w:rsidRPr="00E74903">
        <w:rPr>
          <w:i/>
        </w:rPr>
        <w:lastRenderedPageBreak/>
        <w:t>OpenAI</w:t>
      </w:r>
      <w:proofErr w:type="spellEnd"/>
      <w:r w:rsidRPr="00E74903">
        <w:t xml:space="preserve"> entrena amb èxit una mà de robot anomenada </w:t>
      </w:r>
      <w:proofErr w:type="spellStart"/>
      <w:r w:rsidRPr="00E74903">
        <w:rPr>
          <w:i/>
        </w:rPr>
        <w:t>Dactyl</w:t>
      </w:r>
      <w:proofErr w:type="spellEnd"/>
      <w:r w:rsidRPr="00E74903">
        <w:t xml:space="preserve"> que pot resoldre el cub de </w:t>
      </w:r>
      <w:proofErr w:type="spellStart"/>
      <w:r w:rsidRPr="00E74903">
        <w:t>Rubik</w:t>
      </w:r>
      <w:proofErr w:type="spellEnd"/>
      <w:r w:rsidR="00E91754" w:rsidRPr="00E74903">
        <w:t>.</w:t>
      </w:r>
    </w:p>
    <w:p w:rsidR="00FE50F6" w:rsidRPr="00E74903" w:rsidRDefault="00FE50F6" w:rsidP="00022FD2">
      <w:pPr>
        <w:pStyle w:val="Prrafodelista"/>
        <w:numPr>
          <w:ilvl w:val="1"/>
          <w:numId w:val="5"/>
        </w:numPr>
        <w:ind w:left="1134" w:hanging="425"/>
      </w:pPr>
      <w:r w:rsidRPr="00E74903">
        <w:t>Publicació</w:t>
      </w:r>
      <w:r w:rsidR="00E91754" w:rsidRPr="00E74903">
        <w:t xml:space="preserve"> </w:t>
      </w:r>
      <w:r w:rsidRPr="00E74903">
        <w:t xml:space="preserve">de la llibreria de IA </w:t>
      </w:r>
      <w:proofErr w:type="spellStart"/>
      <w:r w:rsidRPr="00E74903">
        <w:rPr>
          <w:i/>
        </w:rPr>
        <w:t>Tensorflow</w:t>
      </w:r>
      <w:proofErr w:type="spellEnd"/>
      <w:r w:rsidRPr="00E74903">
        <w:t xml:space="preserve"> 2.0</w:t>
      </w:r>
      <w:r w:rsidR="00E91754" w:rsidRPr="00E74903">
        <w:t>.</w:t>
      </w:r>
    </w:p>
    <w:p w:rsidR="00FE50F6" w:rsidRPr="00E74903" w:rsidRDefault="00FE50F6" w:rsidP="00022FD2">
      <w:pPr>
        <w:pStyle w:val="Prrafodelista"/>
        <w:numPr>
          <w:ilvl w:val="1"/>
          <w:numId w:val="5"/>
        </w:numPr>
        <w:ind w:left="1134" w:hanging="425"/>
      </w:pPr>
      <w:r w:rsidRPr="00E74903">
        <w:t>IA que detecta millor el càncer de pulmó que els metges</w:t>
      </w:r>
      <w:r w:rsidR="00E91754" w:rsidRPr="00E74903">
        <w:t>.</w:t>
      </w:r>
    </w:p>
    <w:p w:rsidR="00DA75F6" w:rsidRPr="00E74903" w:rsidRDefault="009C4F99" w:rsidP="00FE50F6">
      <w:pPr>
        <w:pStyle w:val="Prrafodelista"/>
        <w:numPr>
          <w:ilvl w:val="0"/>
          <w:numId w:val="5"/>
        </w:numPr>
      </w:pPr>
      <w:r w:rsidRPr="00E74903">
        <w:rPr>
          <w:b/>
        </w:rPr>
        <w:t xml:space="preserve">2020  </w:t>
      </w:r>
      <w:r w:rsidRPr="00E74903">
        <w:fldChar w:fldCharType="begin"/>
      </w:r>
      <w:r w:rsidRPr="00E74903">
        <w:instrText xml:space="preserve"> REF _Ref66713159 \r \h </w:instrText>
      </w:r>
      <w:r w:rsidRPr="00E74903">
        <w:instrText xml:space="preserve"> \* MERGEFORMAT </w:instrText>
      </w:r>
      <w:r w:rsidRPr="00E74903">
        <w:fldChar w:fldCharType="separate"/>
      </w:r>
      <w:r w:rsidR="00141B19">
        <w:t>[3]</w:t>
      </w:r>
      <w:r w:rsidRPr="00E74903">
        <w:fldChar w:fldCharType="end"/>
      </w:r>
      <w:r w:rsidR="00FE50F6" w:rsidRPr="00E74903">
        <w:t>:</w:t>
      </w:r>
    </w:p>
    <w:p w:rsidR="00FE50F6" w:rsidRPr="00E74903" w:rsidRDefault="00FE50F6" w:rsidP="00022FD2">
      <w:pPr>
        <w:pStyle w:val="Prrafodelista"/>
        <w:numPr>
          <w:ilvl w:val="1"/>
          <w:numId w:val="5"/>
        </w:numPr>
        <w:ind w:left="1134" w:hanging="425"/>
      </w:pPr>
      <w:r w:rsidRPr="00E74903">
        <w:t>Microsoft anuncia la generació de llenguatge natural Turing (T-NLG), que inclou la generació de text resumit i preguntes i respostes. GPT-3 és capaç de produir text d’alta qualitat amb l’ajut d’IA difícil de distingir de l’humà.</w:t>
      </w:r>
    </w:p>
    <w:p w:rsidR="00FE50F6" w:rsidRPr="00E74903" w:rsidRDefault="00FE50F6" w:rsidP="00022FD2">
      <w:pPr>
        <w:pStyle w:val="Prrafodelista"/>
        <w:numPr>
          <w:ilvl w:val="1"/>
          <w:numId w:val="5"/>
        </w:numPr>
        <w:ind w:left="1134" w:hanging="425"/>
      </w:pPr>
      <w:r w:rsidRPr="00E74903">
        <w:t>Detecció de COVID-19 en pulmons.</w:t>
      </w:r>
    </w:p>
    <w:p w:rsidR="00FE50F6" w:rsidRPr="00E74903" w:rsidRDefault="00FE50F6" w:rsidP="00022FD2">
      <w:pPr>
        <w:pStyle w:val="Prrafodelista"/>
        <w:numPr>
          <w:ilvl w:val="1"/>
          <w:numId w:val="5"/>
        </w:numPr>
        <w:ind w:left="1134" w:hanging="425"/>
      </w:pPr>
      <w:r w:rsidRPr="00E74903">
        <w:t xml:space="preserve">Diagnòstic efectiu del càncer de pulmó. L’aplicació va reduir els resultats falsos en un onze per cent. </w:t>
      </w:r>
    </w:p>
    <w:p w:rsidR="00FE50F6" w:rsidRPr="00E74903" w:rsidRDefault="00FE50F6" w:rsidP="00022FD2">
      <w:pPr>
        <w:pStyle w:val="Prrafodelista"/>
        <w:numPr>
          <w:ilvl w:val="1"/>
          <w:numId w:val="5"/>
        </w:numPr>
        <w:ind w:left="1134" w:hanging="425"/>
      </w:pPr>
      <w:r w:rsidRPr="00E74903">
        <w:t>Descobriment automàtics de medicaments.</w:t>
      </w:r>
    </w:p>
    <w:p w:rsidR="00DA75F6" w:rsidRPr="00E74903" w:rsidRDefault="00FE50F6" w:rsidP="00022FD2">
      <w:pPr>
        <w:pStyle w:val="Prrafodelista"/>
        <w:numPr>
          <w:ilvl w:val="1"/>
          <w:numId w:val="5"/>
        </w:numPr>
        <w:ind w:left="1134" w:hanging="425"/>
      </w:pPr>
      <w:proofErr w:type="spellStart"/>
      <w:r w:rsidRPr="00E74903">
        <w:t>DeepMind</w:t>
      </w:r>
      <w:proofErr w:type="spellEnd"/>
      <w:r w:rsidRPr="00E74903">
        <w:t xml:space="preserve"> AI de </w:t>
      </w:r>
      <w:proofErr w:type="spellStart"/>
      <w:r w:rsidRPr="00E74903">
        <w:t>Google</w:t>
      </w:r>
      <w:proofErr w:type="spellEnd"/>
      <w:r w:rsidRPr="00E74903">
        <w:t xml:space="preserve">, desenvolupa un programa d’aprenentatge profund anomenat </w:t>
      </w:r>
      <w:proofErr w:type="spellStart"/>
      <w:r w:rsidRPr="00E74903">
        <w:rPr>
          <w:i/>
        </w:rPr>
        <w:t>AlphaFold</w:t>
      </w:r>
      <w:proofErr w:type="spellEnd"/>
      <w:r w:rsidRPr="00E74903">
        <w:t xml:space="preserve"> que fa predicció d’estructures de proteïnes. </w:t>
      </w:r>
    </w:p>
    <w:p w:rsidR="00FE50F6" w:rsidRPr="00E74903" w:rsidRDefault="00E91754" w:rsidP="00A94077">
      <w:r w:rsidRPr="00E74903">
        <w:t xml:space="preserve">Com es mostra a la cronologia prèvia, els avenços produïts en els últims 5 anys han estat molts diversos i importants per a l’evolució de la intel·ligència artificial. A la següent imatge es mostra un radar de tendències i tecnologies </w:t>
      </w:r>
      <w:r w:rsidR="00914BAE" w:rsidRPr="00E74903">
        <w:t xml:space="preserve">en AI </w:t>
      </w:r>
      <w:r w:rsidRPr="00E74903">
        <w:t xml:space="preserve">elaborat per </w:t>
      </w:r>
      <w:proofErr w:type="spellStart"/>
      <w:r w:rsidRPr="00E74903">
        <w:t>Gartner</w:t>
      </w:r>
      <w:proofErr w:type="spellEnd"/>
      <w:r w:rsidR="00914BAE" w:rsidRPr="00E74903">
        <w:t xml:space="preserve"> </w:t>
      </w:r>
      <w:r w:rsidRPr="00E74903">
        <w:t>:</w:t>
      </w:r>
    </w:p>
    <w:p w:rsidR="00CB7044" w:rsidRPr="00E74903" w:rsidRDefault="00E91754" w:rsidP="00CB7044">
      <w:pPr>
        <w:keepNext/>
        <w:jc w:val="center"/>
      </w:pPr>
      <w:r w:rsidRPr="00E74903">
        <w:rPr>
          <w:lang w:eastAsia="es-ES"/>
        </w:rPr>
        <w:drawing>
          <wp:inline distT="0" distB="0" distL="0" distR="0">
            <wp:extent cx="4758104" cy="3964907"/>
            <wp:effectExtent l="0" t="0" r="444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dar_gartn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5032" cy="4037344"/>
                    </a:xfrm>
                    <a:prstGeom prst="rect">
                      <a:avLst/>
                    </a:prstGeom>
                  </pic:spPr>
                </pic:pic>
              </a:graphicData>
            </a:graphic>
          </wp:inline>
        </w:drawing>
      </w:r>
    </w:p>
    <w:p w:rsidR="00A94077" w:rsidRPr="00E74903" w:rsidRDefault="00CB7044" w:rsidP="00914BAE">
      <w:pPr>
        <w:pStyle w:val="Figuras"/>
      </w:pPr>
      <w:r w:rsidRPr="00E74903">
        <w:t xml:space="preserve">Fig. </w:t>
      </w:r>
      <w:r w:rsidRPr="00E74903">
        <w:fldChar w:fldCharType="begin"/>
      </w:r>
      <w:r w:rsidRPr="00E74903">
        <w:instrText xml:space="preserve"> SEQ Fig. \* ARABIC </w:instrText>
      </w:r>
      <w:r w:rsidRPr="00E74903">
        <w:fldChar w:fldCharType="separate"/>
      </w:r>
      <w:r w:rsidR="00141B19">
        <w:rPr>
          <w:noProof/>
        </w:rPr>
        <w:t>1</w:t>
      </w:r>
      <w:r w:rsidRPr="00E74903">
        <w:fldChar w:fldCharType="end"/>
      </w:r>
      <w:r w:rsidRPr="00E74903">
        <w:t xml:space="preserve"> Radar de tendències en </w:t>
      </w:r>
      <w:r w:rsidR="00914BAE" w:rsidRPr="00E74903">
        <w:t>Intel·ligència</w:t>
      </w:r>
      <w:r w:rsidRPr="00E74903">
        <w:t xml:space="preserve"> Artificial</w:t>
      </w:r>
      <w:r w:rsidR="00914BAE" w:rsidRPr="00E74903">
        <w:t xml:space="preserve"> (Font: </w:t>
      </w:r>
      <w:r w:rsidR="00914BAE" w:rsidRPr="00E74903">
        <w:fldChar w:fldCharType="begin"/>
      </w:r>
      <w:r w:rsidR="00914BAE" w:rsidRPr="00E74903">
        <w:instrText xml:space="preserve"> REF _Ref66720600 \r \h </w:instrText>
      </w:r>
      <w:r w:rsidR="00914BAE" w:rsidRPr="00E74903">
        <w:fldChar w:fldCharType="separate"/>
      </w:r>
      <w:r w:rsidR="00141B19">
        <w:t>[4]</w:t>
      </w:r>
      <w:r w:rsidR="00914BAE" w:rsidRPr="00E74903">
        <w:fldChar w:fldCharType="end"/>
      </w:r>
      <w:r w:rsidR="00914BAE" w:rsidRPr="00E74903">
        <w:t>)</w:t>
      </w:r>
    </w:p>
    <w:p w:rsidR="00022FD2" w:rsidRPr="00E74903" w:rsidRDefault="00E96F78" w:rsidP="00022FD2">
      <w:r w:rsidRPr="00E74903">
        <w:t xml:space="preserve">Les aplicacions de la IA han contribuït a l’avenç </w:t>
      </w:r>
      <w:r w:rsidR="00022FD2" w:rsidRPr="00E74903">
        <w:t xml:space="preserve">i desenvolupament </w:t>
      </w:r>
      <w:r w:rsidRPr="00E74903">
        <w:t xml:space="preserve">de la industria i revolució 4.0 fent </w:t>
      </w:r>
      <w:r w:rsidRPr="00E74903">
        <w:lastRenderedPageBreak/>
        <w:t xml:space="preserve">ús de la robòtica, </w:t>
      </w:r>
      <w:proofErr w:type="spellStart"/>
      <w:r w:rsidRPr="00E74903">
        <w:t>chatbots</w:t>
      </w:r>
      <w:proofErr w:type="spellEnd"/>
      <w:r w:rsidRPr="00E74903">
        <w:t xml:space="preserve">, visió per computador, vehicles autònoms, magatzems automatitzats, etc. </w:t>
      </w:r>
    </w:p>
    <w:p w:rsidR="00022FD2" w:rsidRPr="00E74903" w:rsidRDefault="00022FD2" w:rsidP="00022FD2">
      <w:r w:rsidRPr="00E74903">
        <w:t>Dins del camp de la visió per computador o “</w:t>
      </w:r>
      <w:r w:rsidRPr="00E74903">
        <w:rPr>
          <w:i/>
        </w:rPr>
        <w:t xml:space="preserve">Computer </w:t>
      </w:r>
      <w:proofErr w:type="spellStart"/>
      <w:r w:rsidRPr="00E74903">
        <w:rPr>
          <w:i/>
        </w:rPr>
        <w:t>Vision</w:t>
      </w:r>
      <w:proofErr w:type="spellEnd"/>
      <w:r w:rsidRPr="00E74903">
        <w:t xml:space="preserve">” en </w:t>
      </w:r>
      <w:proofErr w:type="spellStart"/>
      <w:r w:rsidRPr="00E74903">
        <w:t>anglés</w:t>
      </w:r>
      <w:proofErr w:type="spellEnd"/>
      <w:r w:rsidRPr="00E74903">
        <w:t xml:space="preserve">, és on s’origina aquest projecte. Els avenços en les tècniques utilitzades per tractar imatges i automatitzar processos a nivell industrial, de recerca o simplement en el sector del oci han fet que aquesta variant de la IA tingui una rellevància especial. El reconeixement d’imatges s’utilitza avui en dia per detectar de manera precoç malalties, reconeixement facial en tot tipus de dispositius, per a generar noves imatges tant sigui falses (com en els </w:t>
      </w:r>
      <w:proofErr w:type="spellStart"/>
      <w:r w:rsidRPr="00E74903">
        <w:rPr>
          <w:i/>
        </w:rPr>
        <w:t>Deepfakes</w:t>
      </w:r>
      <w:proofErr w:type="spellEnd"/>
      <w:r w:rsidRPr="00E74903">
        <w:t xml:space="preserve">) com per regenerar-ne d’antigues o de borroses, </w:t>
      </w:r>
      <w:r w:rsidR="007237E1" w:rsidRPr="00E74903">
        <w:t xml:space="preserve">com a base per a entrenar nous models de manera autònoma, per a la conducció de vehicles autònoms, </w:t>
      </w:r>
      <w:r w:rsidRPr="00E74903">
        <w:t xml:space="preserve"> com a eina de seguretat</w:t>
      </w:r>
      <w:r w:rsidR="007237E1" w:rsidRPr="00E74903">
        <w:t xml:space="preserve"> nacional, automatització de tasques d’inspecció ocular, etc.</w:t>
      </w:r>
    </w:p>
    <w:p w:rsidR="007237E1" w:rsidRPr="00E74903" w:rsidRDefault="007237E1" w:rsidP="007237E1">
      <w:r w:rsidRPr="00E74903">
        <w:t>Aquest projecte apareix en el marc de l’automatització de tasques d’inspecció ocular, concretament en la detecció de defectes que es fa de manera manual en la línia de fabricació de cel·les fotovoltaiques. Amb la detecció automàtica mitjançant IA es pretén automatitzar la tasca i reduir-ne el errors humans fent que tota la inspecció es faci de manera més eficient.</w:t>
      </w:r>
    </w:p>
    <w:p w:rsidR="007237E1" w:rsidRPr="00E74903" w:rsidRDefault="007237E1" w:rsidP="007237E1">
      <w:pPr>
        <w:spacing w:before="0"/>
      </w:pPr>
    </w:p>
    <w:p w:rsidR="00B3150C" w:rsidRPr="00E74903" w:rsidRDefault="00B3150C">
      <w:pPr>
        <w:pStyle w:val="Ttulo2"/>
      </w:pPr>
      <w:bookmarkStart w:id="11" w:name="_Toc66977577"/>
      <w:r w:rsidRPr="00E74903">
        <w:t>Motivació</w:t>
      </w:r>
      <w:bookmarkEnd w:id="11"/>
    </w:p>
    <w:p w:rsidR="00E06793" w:rsidRPr="00E74903" w:rsidRDefault="00E06793" w:rsidP="00E06793">
      <w:r w:rsidRPr="00E74903">
        <w:t>La motivació del projecte</w:t>
      </w:r>
      <w:r w:rsidR="00321B69" w:rsidRPr="00E74903">
        <w:t xml:space="preserve"> </w:t>
      </w:r>
      <w:r w:rsidRPr="00E74903">
        <w:t>és dissenyar un algorisme</w:t>
      </w:r>
      <w:r w:rsidR="00321B69" w:rsidRPr="00E74903">
        <w:t xml:space="preserve"> basat en </w:t>
      </w:r>
      <w:r w:rsidRPr="00E74903">
        <w:t>tècniques de IA</w:t>
      </w:r>
      <w:r w:rsidR="00321B69" w:rsidRPr="00E74903">
        <w:t xml:space="preserve"> i comprovar les seves prestacions fent ús d'un ban</w:t>
      </w:r>
      <w:r w:rsidR="00B92CCA" w:rsidRPr="00E74903">
        <w:t>c d'imatges</w:t>
      </w:r>
      <w:r w:rsidRPr="00E74903">
        <w:t xml:space="preserve"> de cel·les reals</w:t>
      </w:r>
      <w:r w:rsidR="00321B69" w:rsidRPr="00E74903">
        <w:t xml:space="preserve"> obtingudes mitjançant la tècnica </w:t>
      </w:r>
      <w:r w:rsidR="00E96F78" w:rsidRPr="00E74903">
        <w:t>d’electroluminescència</w:t>
      </w:r>
      <w:r w:rsidRPr="00E74903">
        <w:t xml:space="preserve">. </w:t>
      </w:r>
    </w:p>
    <w:p w:rsidR="00B3150C" w:rsidRPr="00E74903" w:rsidRDefault="00E06793" w:rsidP="00E06793">
      <w:pPr>
        <w:spacing w:before="0"/>
      </w:pPr>
      <w:r w:rsidRPr="00E74903">
        <w:t>Poder dur a terme el control de qualitat de les cel·les i detectar les esquerdes que el procés de fabricació pot provocar en elles de manera automàtica i així reduir costos i temps.</w:t>
      </w:r>
    </w:p>
    <w:p w:rsidR="00B3150C" w:rsidRPr="00E74903" w:rsidRDefault="00B3150C">
      <w:pPr>
        <w:pStyle w:val="Ttulo2"/>
      </w:pPr>
      <w:bookmarkStart w:id="12" w:name="_Toc66977578"/>
      <w:r w:rsidRPr="00E74903">
        <w:t>Requeriments previs</w:t>
      </w:r>
      <w:bookmarkEnd w:id="12"/>
    </w:p>
    <w:p w:rsidR="00E06793" w:rsidRPr="00E74903" w:rsidRDefault="00E06793" w:rsidP="00E06793">
      <w:r w:rsidRPr="00E74903">
        <w:t>No és necessari tenir cap experiència o coneixement previ sobre cel·les fotovoltaiques per al desenvolupament del projecte.</w:t>
      </w:r>
    </w:p>
    <w:p w:rsidR="00E06793" w:rsidRPr="00E74903" w:rsidRDefault="00E06793" w:rsidP="00E06793">
      <w:r w:rsidRPr="00E74903">
        <w:t xml:space="preserve">Tot i que no és necessari tenir nocions prèvies de IA, </w:t>
      </w:r>
      <w:r w:rsidRPr="00E74903">
        <w:rPr>
          <w:i/>
        </w:rPr>
        <w:t xml:space="preserve">Machine </w:t>
      </w:r>
      <w:proofErr w:type="spellStart"/>
      <w:r w:rsidRPr="00E74903">
        <w:rPr>
          <w:i/>
        </w:rPr>
        <w:t>Learning</w:t>
      </w:r>
      <w:proofErr w:type="spellEnd"/>
      <w:r w:rsidRPr="00E74903">
        <w:t xml:space="preserve"> o de xarxes neuronals, </w:t>
      </w:r>
      <w:r w:rsidR="003A748E" w:rsidRPr="00E74903">
        <w:t>serà</w:t>
      </w:r>
      <w:r w:rsidRPr="00E74903">
        <w:t xml:space="preserve"> </w:t>
      </w:r>
      <w:r w:rsidR="003A748E" w:rsidRPr="00E74903">
        <w:t xml:space="preserve">de gran ajuda per a la comprensió de tot el projecte i tècniques utilitzades. Tot i així, al llarg del treball </w:t>
      </w:r>
      <w:r w:rsidRPr="00E74903">
        <w:t>s’explica</w:t>
      </w:r>
      <w:r w:rsidR="003A748E" w:rsidRPr="00E74903">
        <w:t>rà</w:t>
      </w:r>
      <w:r w:rsidRPr="00E74903">
        <w:t xml:space="preserve"> i justifica</w:t>
      </w:r>
      <w:r w:rsidR="003A748E" w:rsidRPr="00E74903">
        <w:t>rà tots els aspectes relacionats amb</w:t>
      </w:r>
      <w:r w:rsidRPr="00E74903">
        <w:t xml:space="preserve"> els models utilitzats.</w:t>
      </w:r>
    </w:p>
    <w:p w:rsidR="00E06793" w:rsidRPr="00E74903" w:rsidRDefault="003A748E" w:rsidP="00E06793">
      <w:r w:rsidRPr="00E74903">
        <w:t xml:space="preserve">Sí que és necessari tenir coneixement de programació en </w:t>
      </w:r>
      <w:proofErr w:type="spellStart"/>
      <w:r w:rsidRPr="00E74903">
        <w:t>llengatge</w:t>
      </w:r>
      <w:proofErr w:type="spellEnd"/>
      <w:r w:rsidRPr="00E74903">
        <w:t xml:space="preserve"> </w:t>
      </w:r>
      <w:proofErr w:type="spellStart"/>
      <w:r w:rsidRPr="00E74903">
        <w:t>Python</w:t>
      </w:r>
      <w:proofErr w:type="spellEnd"/>
      <w:r w:rsidRPr="00E74903">
        <w:t xml:space="preserve"> i saber treballar en entorns remots de programació com </w:t>
      </w:r>
      <w:proofErr w:type="spellStart"/>
      <w:r w:rsidR="009D65CE" w:rsidRPr="00E74903">
        <w:t>Jupyter</w:t>
      </w:r>
      <w:proofErr w:type="spellEnd"/>
      <w:r w:rsidR="009D65CE" w:rsidRPr="00E74903">
        <w:t xml:space="preserve"> </w:t>
      </w:r>
      <w:proofErr w:type="spellStart"/>
      <w:r w:rsidR="009D65CE" w:rsidRPr="00E74903">
        <w:t>Notebook</w:t>
      </w:r>
      <w:proofErr w:type="spellEnd"/>
      <w:r w:rsidR="009D65CE" w:rsidRPr="00E74903">
        <w:t xml:space="preserve"> / </w:t>
      </w:r>
      <w:proofErr w:type="spellStart"/>
      <w:r w:rsidRPr="00E74903">
        <w:t>Jupyter</w:t>
      </w:r>
      <w:proofErr w:type="spellEnd"/>
      <w:r w:rsidRPr="00E74903">
        <w:t xml:space="preserve"> </w:t>
      </w:r>
      <w:proofErr w:type="spellStart"/>
      <w:r w:rsidRPr="00E74903">
        <w:t>Lab</w:t>
      </w:r>
      <w:proofErr w:type="spellEnd"/>
      <w:r w:rsidRPr="00E74903">
        <w:t xml:space="preserve"> i</w:t>
      </w:r>
      <w:r w:rsidR="009D65CE" w:rsidRPr="00E74903">
        <w:t xml:space="preserve"> </w:t>
      </w:r>
      <w:proofErr w:type="spellStart"/>
      <w:r w:rsidR="009D65CE" w:rsidRPr="00E74903">
        <w:t>Google</w:t>
      </w:r>
      <w:proofErr w:type="spellEnd"/>
      <w:r w:rsidR="009D65CE" w:rsidRPr="00E74903">
        <w:t xml:space="preserve"> </w:t>
      </w:r>
      <w:proofErr w:type="spellStart"/>
      <w:r w:rsidR="009D65CE" w:rsidRPr="00E74903">
        <w:t>Colab</w:t>
      </w:r>
      <w:proofErr w:type="spellEnd"/>
      <w:r w:rsidR="009D65CE" w:rsidRPr="00E74903">
        <w:t>.</w:t>
      </w:r>
    </w:p>
    <w:p w:rsidR="00B3150C" w:rsidRPr="00E74903" w:rsidRDefault="00B3150C"/>
    <w:p w:rsidR="00B3150C" w:rsidRPr="00E74903" w:rsidRDefault="00B3150C">
      <w:pPr>
        <w:sectPr w:rsidR="00B3150C" w:rsidRPr="00E74903" w:rsidSect="00555612">
          <w:headerReference w:type="even" r:id="rId16"/>
          <w:headerReference w:type="default" r:id="rId17"/>
          <w:footerReference w:type="even" r:id="rId18"/>
          <w:footerReference w:type="default" r:id="rId19"/>
          <w:headerReference w:type="first" r:id="rId20"/>
          <w:footerReference w:type="first" r:id="rId21"/>
          <w:type w:val="oddPage"/>
          <w:pgSz w:w="11906" w:h="16838"/>
          <w:pgMar w:top="1418" w:right="1134" w:bottom="1418" w:left="1134" w:header="851" w:footer="1134" w:gutter="0"/>
          <w:cols w:space="720"/>
          <w:docGrid w:linePitch="360"/>
        </w:sectPr>
      </w:pPr>
    </w:p>
    <w:p w:rsidR="00B3150C" w:rsidRPr="00E74903" w:rsidRDefault="00B3150C">
      <w:pPr>
        <w:pStyle w:val="Ttulo1"/>
      </w:pPr>
      <w:bookmarkStart w:id="13" w:name="_Toc66977579"/>
      <w:r w:rsidRPr="00E74903">
        <w:lastRenderedPageBreak/>
        <w:t>Introducció</w:t>
      </w:r>
      <w:bookmarkEnd w:id="13"/>
    </w:p>
    <w:p w:rsidR="00B3150C" w:rsidRPr="00E74903" w:rsidRDefault="00B3150C">
      <w:r w:rsidRPr="00E74903">
        <w:rPr>
          <w:highlight w:val="yellow"/>
        </w:rPr>
        <w:t>La introducció ha d’establir breument l’abast i els objectius del treball que es descriuen en el document, la seva relació amb altres treballs i la metodologia emprada. No ha de repetir o parafrasejar el resum, ni donar detalls de la teoria, l’experimentació, el mètode o els resultats, ni anticipar les conclusions o les recomanacions. Pot incloure la informació del prefaci, si aquest no es presenta per separat.  Alguns apartats poden ser:</w:t>
      </w:r>
    </w:p>
    <w:p w:rsidR="00B92CCA" w:rsidRPr="00E74903" w:rsidRDefault="00B92CCA" w:rsidP="00621906">
      <w:pPr>
        <w:spacing w:line="360" w:lineRule="auto"/>
      </w:pPr>
      <w:r w:rsidRPr="00E74903">
        <w:t>Avui en dia, dins de les empreses de producció es destina una o vàries mostres de cada lot de productes al departament de qualitat per a testejar i validar que la qualitat es manté dins dels paràmetres establerts. Per a les cel·les fotovoltaiques, aquest control de qualitat es dur a terme mitjançant imatges obtingudes via electroluminescència, per a poder obtenir una avaluació visual de l’estat de la cel·la i apreciar quins defectes pot tenir. Per al banc de dades utilitzat es treballa amb</w:t>
      </w:r>
      <w:r w:rsidR="00390EE7" w:rsidRPr="00E74903">
        <w:t xml:space="preserve"> imatges amb</w:t>
      </w:r>
      <w:r w:rsidRPr="00E74903">
        <w:t xml:space="preserve"> </w:t>
      </w:r>
      <w:r w:rsidR="00390EE7" w:rsidRPr="00E74903">
        <w:t>percentatge de defectes: 0</w:t>
      </w:r>
      <w:r w:rsidRPr="00E74903">
        <w:t>%, 33%, 66% i 100%</w:t>
      </w:r>
      <w:r w:rsidR="00390EE7" w:rsidRPr="00E74903">
        <w:t>. On 0% és una cel·la totalment funcional i 100% és una cel·la totalment defectuosa. També conté tant imatges de cel·les monocristal·lines com policristal·lines.</w:t>
      </w:r>
    </w:p>
    <w:p w:rsidR="00390EE7" w:rsidRPr="00E74903" w:rsidRDefault="00390EE7" w:rsidP="00390EE7">
      <w:pPr>
        <w:spacing w:before="0" w:line="360" w:lineRule="auto"/>
      </w:pPr>
      <w:r w:rsidRPr="00E74903">
        <w:t xml:space="preserve">Donat que les cel·les poden presentar diferents tipus de defectes </w:t>
      </w:r>
      <w:r w:rsidRPr="00E74903">
        <w:rPr>
          <w:highlight w:val="cyan"/>
        </w:rPr>
        <w:t>(esmentar uns quants)</w:t>
      </w:r>
      <w:r w:rsidRPr="00E74903">
        <w:t xml:space="preserve"> la feina de inspeccionar visualment les cel·les per identificar el seu grau de funcionalitat pot generar errors o interpretacions errònies per part dels tècnics de control.</w:t>
      </w:r>
    </w:p>
    <w:p w:rsidR="00621906" w:rsidRPr="00E74903" w:rsidRDefault="00390EE7" w:rsidP="00390EE7">
      <w:pPr>
        <w:spacing w:line="360" w:lineRule="auto"/>
      </w:pPr>
      <w:r w:rsidRPr="00E74903">
        <w:t xml:space="preserve">Per a poder donar resposta a aquesta problemàtica utilitzant la IA, en el projecte es realitza un estudi teòric sobre les xarxes neuronals i la seva aplicació en la detecció de defectes en imatges de cel·les, generació de models basats en xarxes neuronals </w:t>
      </w:r>
      <w:proofErr w:type="spellStart"/>
      <w:r w:rsidRPr="00E74903">
        <w:t>convolucionals</w:t>
      </w:r>
      <w:proofErr w:type="spellEnd"/>
      <w:r w:rsidRPr="00E74903">
        <w:t xml:space="preserve"> per observar el seu grau d’efectivitat, estudi econòmic de solució proposada i les conclusions extretes durant la realització del projecte.</w:t>
      </w:r>
    </w:p>
    <w:p w:rsidR="00B3150C" w:rsidRPr="00E74903" w:rsidRDefault="00B3150C">
      <w:pPr>
        <w:pStyle w:val="Ttulo2"/>
      </w:pPr>
      <w:bookmarkStart w:id="14" w:name="_Toc66977580"/>
      <w:r w:rsidRPr="00E74903">
        <w:t>Objectius del projecte</w:t>
      </w:r>
      <w:bookmarkEnd w:id="14"/>
    </w:p>
    <w:p w:rsidR="00A363B2" w:rsidRPr="00E74903" w:rsidRDefault="00A363B2" w:rsidP="00621906">
      <w:pPr>
        <w:spacing w:line="360" w:lineRule="auto"/>
      </w:pPr>
      <w:r w:rsidRPr="00E74903">
        <w:t xml:space="preserve">L’objectiu principal d’aquest projecte és determinar la factibilitat i viabilitat </w:t>
      </w:r>
      <w:r w:rsidR="0092394A" w:rsidRPr="00E74903">
        <w:t>d’utilitzar un model basat en IA i xarxes neuronals per a substituir l’actual control de qualitat manual en cel·les fotovoltaiques.</w:t>
      </w:r>
    </w:p>
    <w:p w:rsidR="0092394A" w:rsidRPr="00E74903" w:rsidRDefault="0092394A" w:rsidP="00621906">
      <w:pPr>
        <w:spacing w:line="360" w:lineRule="auto"/>
      </w:pPr>
      <w:r w:rsidRPr="00E74903">
        <w:t>Els objectius específics que s’han plantejat al llarg del projecte son:</w:t>
      </w:r>
    </w:p>
    <w:p w:rsidR="0092394A" w:rsidRPr="00E74903" w:rsidRDefault="0092394A" w:rsidP="00DB3137">
      <w:pPr>
        <w:pStyle w:val="Prrafodelista"/>
        <w:numPr>
          <w:ilvl w:val="0"/>
          <w:numId w:val="8"/>
        </w:numPr>
        <w:spacing w:line="480" w:lineRule="auto"/>
        <w:ind w:left="714" w:hanging="357"/>
      </w:pPr>
      <w:r w:rsidRPr="00E74903">
        <w:t xml:space="preserve">Estudiar el marc teòric actual de la IA i el Machine </w:t>
      </w:r>
      <w:proofErr w:type="spellStart"/>
      <w:r w:rsidRPr="00E74903">
        <w:t>Learning</w:t>
      </w:r>
      <w:proofErr w:type="spellEnd"/>
      <w:r w:rsidRPr="00E74903">
        <w:t>.</w:t>
      </w:r>
    </w:p>
    <w:p w:rsidR="0092394A" w:rsidRPr="00E74903" w:rsidRDefault="0092394A" w:rsidP="00DB3137">
      <w:pPr>
        <w:pStyle w:val="Prrafodelista"/>
        <w:numPr>
          <w:ilvl w:val="0"/>
          <w:numId w:val="8"/>
        </w:numPr>
        <w:spacing w:after="240" w:line="276" w:lineRule="auto"/>
        <w:ind w:left="714" w:hanging="357"/>
      </w:pPr>
      <w:r w:rsidRPr="00E74903">
        <w:t xml:space="preserve">Revisar i analitzar de manera teòrica i a alt nivell les xarxes neuronals i concretament les xarxes neuronals </w:t>
      </w:r>
      <w:proofErr w:type="spellStart"/>
      <w:r w:rsidRPr="00E74903">
        <w:t>convolucionals</w:t>
      </w:r>
      <w:proofErr w:type="spellEnd"/>
      <w:r w:rsidRPr="00E74903">
        <w:t xml:space="preserve"> (d’ara en endavant </w:t>
      </w:r>
      <w:proofErr w:type="spellStart"/>
      <w:r w:rsidRPr="00E74903">
        <w:t>CNNs</w:t>
      </w:r>
      <w:proofErr w:type="spellEnd"/>
      <w:r w:rsidRPr="00E74903">
        <w:t>) i el seu context actual.</w:t>
      </w:r>
    </w:p>
    <w:p w:rsidR="00DB3137" w:rsidRPr="00E74903" w:rsidRDefault="00DB3137" w:rsidP="00DB3137">
      <w:pPr>
        <w:pStyle w:val="Prrafodelista"/>
        <w:spacing w:after="240" w:line="276" w:lineRule="auto"/>
        <w:ind w:left="714"/>
      </w:pPr>
    </w:p>
    <w:p w:rsidR="0092394A" w:rsidRPr="00E74903" w:rsidRDefault="0092394A" w:rsidP="00DB3137">
      <w:pPr>
        <w:pStyle w:val="Prrafodelista"/>
        <w:numPr>
          <w:ilvl w:val="0"/>
          <w:numId w:val="8"/>
        </w:numPr>
        <w:spacing w:line="480" w:lineRule="auto"/>
        <w:ind w:left="714" w:hanging="357"/>
      </w:pPr>
      <w:r w:rsidRPr="00E74903">
        <w:t>Analitzar el problema plantejat i estudis similars realitzats.</w:t>
      </w:r>
    </w:p>
    <w:p w:rsidR="0092394A" w:rsidRPr="00E74903" w:rsidRDefault="00870786" w:rsidP="00DB3137">
      <w:pPr>
        <w:pStyle w:val="Prrafodelista"/>
        <w:numPr>
          <w:ilvl w:val="0"/>
          <w:numId w:val="8"/>
        </w:numPr>
        <w:spacing w:line="276" w:lineRule="auto"/>
        <w:ind w:left="714" w:hanging="357"/>
      </w:pPr>
      <w:r w:rsidRPr="00E74903">
        <w:lastRenderedPageBreak/>
        <w:t>Manipular el banc d’imatges per a complir els requeriments inicials necessaris per poder aplicar IA i xarxes neuronals.</w:t>
      </w:r>
    </w:p>
    <w:p w:rsidR="00DB3137" w:rsidRPr="00E74903" w:rsidRDefault="00DB3137" w:rsidP="00DB3137">
      <w:pPr>
        <w:pStyle w:val="Prrafodelista"/>
        <w:spacing w:line="276" w:lineRule="auto"/>
        <w:ind w:left="714"/>
      </w:pPr>
    </w:p>
    <w:p w:rsidR="00870786" w:rsidRPr="00E74903" w:rsidRDefault="00870786" w:rsidP="00DB3137">
      <w:pPr>
        <w:pStyle w:val="Prrafodelista"/>
        <w:numPr>
          <w:ilvl w:val="0"/>
          <w:numId w:val="8"/>
        </w:numPr>
        <w:spacing w:line="480" w:lineRule="auto"/>
        <w:ind w:left="714" w:hanging="357"/>
      </w:pPr>
      <w:r w:rsidRPr="00E74903">
        <w:t>Generar models de classificació d’imatges basats en CNN.</w:t>
      </w:r>
    </w:p>
    <w:p w:rsidR="00DB3137" w:rsidRPr="00E74903" w:rsidRDefault="00870786" w:rsidP="00DB3137">
      <w:pPr>
        <w:pStyle w:val="Prrafodelista"/>
        <w:numPr>
          <w:ilvl w:val="0"/>
          <w:numId w:val="8"/>
        </w:numPr>
        <w:spacing w:line="480" w:lineRule="auto"/>
        <w:ind w:left="714" w:hanging="357"/>
      </w:pPr>
      <w:r w:rsidRPr="00E74903">
        <w:t xml:space="preserve">Iterar </w:t>
      </w:r>
      <w:r w:rsidR="00DB3137" w:rsidRPr="00E74903">
        <w:t>en els models generats per millorar resultats.</w:t>
      </w:r>
    </w:p>
    <w:p w:rsidR="00DB3137" w:rsidRPr="00E74903" w:rsidRDefault="00DB3137" w:rsidP="00DB3137">
      <w:pPr>
        <w:pStyle w:val="Prrafodelista"/>
        <w:numPr>
          <w:ilvl w:val="0"/>
          <w:numId w:val="8"/>
        </w:numPr>
        <w:spacing w:line="480" w:lineRule="auto"/>
        <w:ind w:left="714" w:hanging="357"/>
      </w:pPr>
      <w:r w:rsidRPr="00E74903">
        <w:t>Estudiar el cost econòmic del projecte.</w:t>
      </w:r>
    </w:p>
    <w:p w:rsidR="00870786" w:rsidRPr="00E74903" w:rsidRDefault="00DB3137" w:rsidP="00DB3137">
      <w:pPr>
        <w:pStyle w:val="Prrafodelista"/>
        <w:numPr>
          <w:ilvl w:val="0"/>
          <w:numId w:val="8"/>
        </w:numPr>
        <w:spacing w:line="480" w:lineRule="auto"/>
        <w:ind w:left="714" w:hanging="357"/>
      </w:pPr>
      <w:r w:rsidRPr="00E74903">
        <w:rPr>
          <w:highlight w:val="cyan"/>
        </w:rPr>
        <w:t>?????????</w:t>
      </w:r>
      <w:r w:rsidR="00870786" w:rsidRPr="00E74903">
        <w:t xml:space="preserve"> </w:t>
      </w:r>
      <w:r w:rsidRPr="00E74903">
        <w:rPr>
          <w:highlight w:val="cyan"/>
        </w:rPr>
        <w:t xml:space="preserve">mirar </w:t>
      </w:r>
      <w:proofErr w:type="spellStart"/>
      <w:r w:rsidRPr="00E74903">
        <w:rPr>
          <w:highlight w:val="cyan"/>
        </w:rPr>
        <w:t>algo</w:t>
      </w:r>
      <w:proofErr w:type="spellEnd"/>
      <w:r w:rsidRPr="00E74903">
        <w:rPr>
          <w:highlight w:val="cyan"/>
        </w:rPr>
        <w:t xml:space="preserve"> de implementació?</w:t>
      </w:r>
    </w:p>
    <w:p w:rsidR="00B3150C" w:rsidRPr="00E74903" w:rsidRDefault="00B3150C">
      <w:pPr>
        <w:pStyle w:val="Ttulo2"/>
      </w:pPr>
      <w:bookmarkStart w:id="15" w:name="_Toc66977581"/>
      <w:r w:rsidRPr="00E74903">
        <w:t>Abast del projecte</w:t>
      </w:r>
      <w:bookmarkEnd w:id="15"/>
    </w:p>
    <w:p w:rsidR="00B3150C" w:rsidRPr="00E74903" w:rsidRDefault="002F1102">
      <w:r w:rsidRPr="00E74903">
        <w:t>L’abast</w:t>
      </w:r>
      <w:r w:rsidR="00FC0266" w:rsidRPr="00E74903">
        <w:t xml:space="preserve"> d’aquest projecte de Final de Màster és l’estudi de xarxes neuronals tipus CNN com a possible alternativa al control de qualitat manual en cel·les fotovoltaiques. La generació d’un model capaç de classificar correctament els diferents tipus de cel·les del banc d’imatges de que es disposa. L’estudi econòmic del cost del projecte i la comparativa amb un cost teòric de tècnic fent control manual.</w:t>
      </w:r>
    </w:p>
    <w:p w:rsidR="00B3150C" w:rsidRPr="00E74903" w:rsidRDefault="00B3150C">
      <w:pPr>
        <w:sectPr w:rsidR="00B3150C" w:rsidRPr="00E74903" w:rsidSect="00555612">
          <w:headerReference w:type="even" r:id="rId22"/>
          <w:headerReference w:type="default" r:id="rId23"/>
          <w:footerReference w:type="even" r:id="rId24"/>
          <w:footerReference w:type="default" r:id="rId25"/>
          <w:headerReference w:type="first" r:id="rId26"/>
          <w:footerReference w:type="first" r:id="rId27"/>
          <w:type w:val="oddPage"/>
          <w:pgSz w:w="11906" w:h="16838"/>
          <w:pgMar w:top="1418" w:right="1134" w:bottom="1418" w:left="1134" w:header="851" w:footer="1134" w:gutter="0"/>
          <w:cols w:space="720"/>
          <w:docGrid w:linePitch="360"/>
        </w:sectPr>
      </w:pPr>
    </w:p>
    <w:p w:rsidR="00B3150C" w:rsidRPr="00E74903" w:rsidRDefault="00CA42F2">
      <w:pPr>
        <w:pStyle w:val="Ttulo1"/>
      </w:pPr>
      <w:bookmarkStart w:id="16" w:name="_Toc66977582"/>
      <w:r w:rsidRPr="00E74903">
        <w:lastRenderedPageBreak/>
        <w:t>Marc teòric</w:t>
      </w:r>
      <w:bookmarkEnd w:id="16"/>
    </w:p>
    <w:p w:rsidR="00847E60" w:rsidRPr="00E74903" w:rsidRDefault="00847E60" w:rsidP="00CA42F2">
      <w:r w:rsidRPr="00E74903">
        <w:t>En aquest capítol introductori es pretenen presentar dos conceptes rellevants per a la consecució del treball:</w:t>
      </w:r>
    </w:p>
    <w:p w:rsidR="00847E60" w:rsidRPr="00E74903" w:rsidRDefault="00847E60" w:rsidP="00847E60">
      <w:pPr>
        <w:pStyle w:val="Prrafodelista"/>
        <w:numPr>
          <w:ilvl w:val="0"/>
          <w:numId w:val="9"/>
        </w:numPr>
      </w:pPr>
      <w:r w:rsidRPr="00E74903">
        <w:t xml:space="preserve">la Intel·ligència Artificial i la seva relació amb el concepte de Machine </w:t>
      </w:r>
      <w:proofErr w:type="spellStart"/>
      <w:r w:rsidRPr="00E74903">
        <w:t>Learning</w:t>
      </w:r>
      <w:proofErr w:type="spellEnd"/>
      <w:r w:rsidRPr="00E74903">
        <w:t xml:space="preserve"> i el de visi</w:t>
      </w:r>
      <w:r w:rsidR="00676BF8" w:rsidRPr="00E74903">
        <w:t>ó per computador</w:t>
      </w:r>
      <w:r w:rsidRPr="00E74903">
        <w:t xml:space="preserve">. </w:t>
      </w:r>
    </w:p>
    <w:p w:rsidR="00CA42F2" w:rsidRPr="00E74903" w:rsidRDefault="00847E60" w:rsidP="00CA42F2">
      <w:pPr>
        <w:pStyle w:val="Prrafodelista"/>
        <w:numPr>
          <w:ilvl w:val="0"/>
          <w:numId w:val="9"/>
        </w:numPr>
      </w:pPr>
      <w:r w:rsidRPr="00E74903">
        <w:t>Les xarxes neuronals, les seves característiques principals i</w:t>
      </w:r>
      <w:r w:rsidR="00CA42F2" w:rsidRPr="00E74903">
        <w:t xml:space="preserve"> l’arquitect</w:t>
      </w:r>
      <w:r w:rsidRPr="00E74903">
        <w:t>ura emprada en aquest projecte.</w:t>
      </w:r>
    </w:p>
    <w:p w:rsidR="00CA42F2" w:rsidRPr="00E74903" w:rsidRDefault="00847E60" w:rsidP="00847E60">
      <w:pPr>
        <w:pStyle w:val="Ttulo2"/>
      </w:pPr>
      <w:bookmarkStart w:id="17" w:name="_Toc66977583"/>
      <w:r w:rsidRPr="00E74903">
        <w:t xml:space="preserve">IA </w:t>
      </w:r>
      <w:r w:rsidR="00676BF8" w:rsidRPr="00E74903">
        <w:t xml:space="preserve">, </w:t>
      </w:r>
      <w:r w:rsidR="00676BF8" w:rsidRPr="00E74903">
        <w:rPr>
          <w:i/>
        </w:rPr>
        <w:t xml:space="preserve">Machine </w:t>
      </w:r>
      <w:proofErr w:type="spellStart"/>
      <w:r w:rsidR="00676BF8" w:rsidRPr="00E74903">
        <w:rPr>
          <w:i/>
        </w:rPr>
        <w:t>Learning</w:t>
      </w:r>
      <w:proofErr w:type="spellEnd"/>
      <w:r w:rsidR="00676BF8" w:rsidRPr="00E74903">
        <w:t xml:space="preserve"> i </w:t>
      </w:r>
      <w:proofErr w:type="spellStart"/>
      <w:r w:rsidR="00676BF8" w:rsidRPr="00E74903">
        <w:rPr>
          <w:i/>
        </w:rPr>
        <w:t>Deep</w:t>
      </w:r>
      <w:proofErr w:type="spellEnd"/>
      <w:r w:rsidR="00676BF8" w:rsidRPr="00E74903">
        <w:rPr>
          <w:i/>
        </w:rPr>
        <w:t xml:space="preserve"> </w:t>
      </w:r>
      <w:proofErr w:type="spellStart"/>
      <w:r w:rsidR="00676BF8" w:rsidRPr="00E74903">
        <w:rPr>
          <w:i/>
        </w:rPr>
        <w:t>Learning</w:t>
      </w:r>
      <w:bookmarkEnd w:id="17"/>
      <w:proofErr w:type="spellEnd"/>
    </w:p>
    <w:p w:rsidR="00847E60" w:rsidRPr="00E74903" w:rsidRDefault="00676BF8" w:rsidP="00847E60">
      <w:r w:rsidRPr="00E74903">
        <w:t>Per a introduir al lector en el projecte cal primer establir la base de què és la intel·ligència artificial i com es relaciona amb el tema del projecte, la visió per computador. La manera més senzilla d’estructurar-ho seria visualitzar-ho de la manera següent:</w:t>
      </w:r>
    </w:p>
    <w:p w:rsidR="00847E60" w:rsidRPr="00E74903" w:rsidRDefault="00847E60" w:rsidP="00847E60">
      <w:pPr>
        <w:keepNext/>
        <w:jc w:val="center"/>
      </w:pPr>
      <w:r w:rsidRPr="00E74903">
        <w:rPr>
          <w:lang w:eastAsia="es-ES"/>
        </w:rPr>
        <w:drawing>
          <wp:inline distT="0" distB="0" distL="0" distR="0">
            <wp:extent cx="3754315" cy="3630054"/>
            <wp:effectExtent l="0" t="0" r="0" b="889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Aandsubtypes.png"/>
                    <pic:cNvPicPr/>
                  </pic:nvPicPr>
                  <pic:blipFill>
                    <a:blip r:embed="rId28">
                      <a:extLst>
                        <a:ext uri="{28A0092B-C50C-407E-A947-70E740481C1C}">
                          <a14:useLocalDpi xmlns:a14="http://schemas.microsoft.com/office/drawing/2010/main" val="0"/>
                        </a:ext>
                      </a:extLst>
                    </a:blip>
                    <a:stretch>
                      <a:fillRect/>
                    </a:stretch>
                  </pic:blipFill>
                  <pic:spPr>
                    <a:xfrm>
                      <a:off x="0" y="0"/>
                      <a:ext cx="3768838" cy="3644097"/>
                    </a:xfrm>
                    <a:prstGeom prst="rect">
                      <a:avLst/>
                    </a:prstGeom>
                  </pic:spPr>
                </pic:pic>
              </a:graphicData>
            </a:graphic>
          </wp:inline>
        </w:drawing>
      </w:r>
    </w:p>
    <w:p w:rsidR="00847E60" w:rsidRPr="00E74903" w:rsidRDefault="00847E60" w:rsidP="00847E60">
      <w:pPr>
        <w:pStyle w:val="Figuras"/>
      </w:pPr>
      <w:r w:rsidRPr="00E74903">
        <w:t xml:space="preserve">Fig. </w:t>
      </w:r>
      <w:r w:rsidRPr="00E74903">
        <w:fldChar w:fldCharType="begin"/>
      </w:r>
      <w:r w:rsidRPr="00E74903">
        <w:instrText xml:space="preserve"> SEQ Fig. \* ARABIC </w:instrText>
      </w:r>
      <w:r w:rsidRPr="00E74903">
        <w:fldChar w:fldCharType="separate"/>
      </w:r>
      <w:r w:rsidR="00141B19">
        <w:rPr>
          <w:noProof/>
        </w:rPr>
        <w:t>2</w:t>
      </w:r>
      <w:r w:rsidRPr="00E74903">
        <w:fldChar w:fldCharType="end"/>
      </w:r>
      <w:r w:rsidRPr="00E74903">
        <w:t xml:space="preserve"> </w:t>
      </w:r>
      <w:r w:rsidR="00676BF8" w:rsidRPr="00E74903">
        <w:t>Jerarquització</w:t>
      </w:r>
      <w:r w:rsidRPr="00E74903">
        <w:t xml:space="preserve"> dels termes IA, Machine </w:t>
      </w:r>
      <w:proofErr w:type="spellStart"/>
      <w:r w:rsidRPr="00E74903">
        <w:t>Learning</w:t>
      </w:r>
      <w:proofErr w:type="spellEnd"/>
      <w:r w:rsidRPr="00E74903">
        <w:t xml:space="preserve"> i </w:t>
      </w:r>
      <w:proofErr w:type="spellStart"/>
      <w:r w:rsidRPr="00E74903">
        <w:t>Deep</w:t>
      </w:r>
      <w:proofErr w:type="spellEnd"/>
      <w:r w:rsidRPr="00E74903">
        <w:t xml:space="preserve"> </w:t>
      </w:r>
      <w:proofErr w:type="spellStart"/>
      <w:r w:rsidRPr="00E74903">
        <w:t>Learning</w:t>
      </w:r>
      <w:proofErr w:type="spellEnd"/>
      <w:r w:rsidRPr="00E74903">
        <w:t xml:space="preserve"> </w:t>
      </w:r>
      <w:r w:rsidRPr="00E74903">
        <w:fldChar w:fldCharType="begin"/>
      </w:r>
      <w:r w:rsidRPr="00E74903">
        <w:instrText xml:space="preserve"> REF _Ref66791011 \r \h </w:instrText>
      </w:r>
      <w:r w:rsidRPr="00E74903">
        <w:fldChar w:fldCharType="separate"/>
      </w:r>
      <w:r w:rsidR="00141B19">
        <w:t>[5</w:t>
      </w:r>
      <w:r w:rsidR="00141B19">
        <w:t>]</w:t>
      </w:r>
      <w:r w:rsidRPr="00E74903">
        <w:fldChar w:fldCharType="end"/>
      </w:r>
    </w:p>
    <w:p w:rsidR="00676BF8" w:rsidRPr="00E74903" w:rsidRDefault="00676BF8" w:rsidP="00847E60">
      <w:r w:rsidRPr="00E74903">
        <w:t xml:space="preserve">Com es pot observar, la IA seria el terme més genèric que engloba totes les disciplines, el Machine </w:t>
      </w:r>
      <w:proofErr w:type="spellStart"/>
      <w:r w:rsidRPr="00E74903">
        <w:t>Learning</w:t>
      </w:r>
      <w:proofErr w:type="spellEnd"/>
      <w:r w:rsidRPr="00E74903">
        <w:t xml:space="preserve"> seria un subcamp d’estudi i el </w:t>
      </w:r>
      <w:proofErr w:type="spellStart"/>
      <w:r w:rsidRPr="00E74903">
        <w:t>Deep</w:t>
      </w:r>
      <w:proofErr w:type="spellEnd"/>
      <w:r w:rsidRPr="00E74903">
        <w:t xml:space="preserve"> </w:t>
      </w:r>
      <w:proofErr w:type="spellStart"/>
      <w:r w:rsidRPr="00E74903">
        <w:t>Learning</w:t>
      </w:r>
      <w:proofErr w:type="spellEnd"/>
      <w:r w:rsidRPr="00E74903">
        <w:t xml:space="preserve"> un altre esglaó per sota. </w:t>
      </w:r>
    </w:p>
    <w:p w:rsidR="00676BF8" w:rsidRPr="00E74903" w:rsidRDefault="00676BF8" w:rsidP="00263E18">
      <w:pPr>
        <w:spacing w:before="0" w:after="240"/>
      </w:pPr>
      <w:r w:rsidRPr="00E74903">
        <w:t xml:space="preserve">És a dir, l’aprenentatge automàtic és un subcamp d’intel·ligència artificial. L’aprenentatge profund és un subcamp d’aprenentatge automàtic i les xarxes neuronals constitueixen la columna vertebral dels </w:t>
      </w:r>
      <w:r w:rsidRPr="00E74903">
        <w:lastRenderedPageBreak/>
        <w:t>algorismes d’aprenentatge profund.</w:t>
      </w:r>
    </w:p>
    <w:p w:rsidR="00263E18" w:rsidRPr="00E74903" w:rsidRDefault="00263E18" w:rsidP="00263E18">
      <w:pPr>
        <w:spacing w:before="0" w:after="240"/>
      </w:pPr>
      <w:r w:rsidRPr="00E74903">
        <w:t>La intel·ligència artificial es pot definir com "la capacitat d'una màquina per a realitzar funcions cognitives que associem a la ment humana, com percebre, raonar, aprendre, interactuar amb l'entorn i resoldre problemes o fins i tot utilitzar la creativitat".</w:t>
      </w:r>
    </w:p>
    <w:p w:rsidR="00263E18" w:rsidRPr="00E74903" w:rsidRDefault="00263E18" w:rsidP="00263E18">
      <w:pPr>
        <w:spacing w:before="0"/>
      </w:pPr>
      <w:r w:rsidRPr="00E74903">
        <w:t xml:space="preserve">L'aprenentatge automàtic o </w:t>
      </w:r>
      <w:proofErr w:type="spellStart"/>
      <w:r w:rsidRPr="00E74903">
        <w:t>machine</w:t>
      </w:r>
      <w:proofErr w:type="spellEnd"/>
      <w:r w:rsidRPr="00E74903">
        <w:t xml:space="preserve"> </w:t>
      </w:r>
      <w:proofErr w:type="spellStart"/>
      <w:r w:rsidRPr="00E74903">
        <w:t>learning</w:t>
      </w:r>
      <w:proofErr w:type="spellEnd"/>
      <w:r w:rsidRPr="00E74903">
        <w:t xml:space="preserve"> és en canvi un subconjunt de la disciplina d'intel·ligència artificial, i es defineix com la capacitat que tenen les màquines de rebre un conjunt de dades i aprendre per si mateixes, canviant i ajustant els algoritmes a mesura que processen informació i coneixen l'entorn. Existeixen dos tipus d’aprenentatge: </w:t>
      </w:r>
    </w:p>
    <w:p w:rsidR="00263E18" w:rsidRPr="00E74903" w:rsidRDefault="00263E18" w:rsidP="00263E18">
      <w:pPr>
        <w:pStyle w:val="Prrafodelista"/>
        <w:numPr>
          <w:ilvl w:val="0"/>
          <w:numId w:val="11"/>
        </w:numPr>
        <w:spacing w:before="0"/>
      </w:pPr>
      <w:r w:rsidRPr="00E74903">
        <w:t>Supervisat: les dades amb les que aprèn el model estan etiquetades i categoritzades i son proporcionades per els humans. La màquina és capaç de generalitzar i classificar de manera automàtica sense la nostra intervenció gràcies a l’etiquetat inicial.</w:t>
      </w:r>
    </w:p>
    <w:p w:rsidR="00263E18" w:rsidRPr="00E74903" w:rsidRDefault="00263E18" w:rsidP="00263E18">
      <w:pPr>
        <w:pStyle w:val="Prrafodelista"/>
        <w:numPr>
          <w:ilvl w:val="0"/>
          <w:numId w:val="11"/>
        </w:numPr>
        <w:spacing w:before="0"/>
      </w:pPr>
      <w:r w:rsidRPr="00E74903">
        <w:t>No supervisat: la màquina troba relacions per sí mateixa sense necessitat de que les dades estiguin etiquetades. Busca similituds, diferències o anomalies en les variables i crea regles o categories en base a la informació extreta.</w:t>
      </w:r>
    </w:p>
    <w:p w:rsidR="00263E18" w:rsidRPr="00E74903" w:rsidRDefault="00263E18" w:rsidP="00263E18">
      <w:pPr>
        <w:pStyle w:val="Prrafodelista"/>
        <w:spacing w:before="0"/>
      </w:pPr>
    </w:p>
    <w:p w:rsidR="00263E18" w:rsidRPr="00E74903" w:rsidRDefault="00263E18" w:rsidP="00263E18">
      <w:pPr>
        <w:keepNext/>
        <w:spacing w:before="0"/>
        <w:jc w:val="center"/>
      </w:pPr>
      <w:r w:rsidRPr="00E74903">
        <w:rPr>
          <w:lang w:eastAsia="es-ES"/>
        </w:rPr>
        <w:drawing>
          <wp:inline distT="0" distB="0" distL="0" distR="0" wp14:anchorId="50668861" wp14:editId="088ACFBA">
            <wp:extent cx="5688330" cy="2074545"/>
            <wp:effectExtent l="0" t="0" r="7620" b="190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upervised_learning.png"/>
                    <pic:cNvPicPr/>
                  </pic:nvPicPr>
                  <pic:blipFill rotWithShape="1">
                    <a:blip r:embed="rId29">
                      <a:extLst>
                        <a:ext uri="{BEBA8EAE-BF5A-486C-A8C5-ECC9F3942E4B}">
                          <a14:imgProps xmlns:a14="http://schemas.microsoft.com/office/drawing/2010/main">
                            <a14:imgLayer r:embed="rId30">
                              <a14:imgEffect>
                                <a14:backgroundRemoval t="37083" b="94167" l="4167" r="96310">
                                  <a14:foregroundMark x1="7976" y1="44792" x2="18810" y2="44583"/>
                                  <a14:foregroundMark x1="38810" y1="44583" x2="44881" y2="45000"/>
                                  <a14:foregroundMark x1="39405" y1="67708" x2="40238" y2="70625"/>
                                  <a14:foregroundMark x1="62738" y1="63125" x2="65595" y2="70625"/>
                                  <a14:foregroundMark x1="91310" y1="54792" x2="91786" y2="85000"/>
                                  <a14:foregroundMark x1="82262" y1="43125" x2="93095" y2="43542"/>
                                  <a14:foregroundMark x1="56429" y1="89583" x2="75714" y2="88125"/>
                                  <a14:foregroundMark x1="30714" y1="88333" x2="50714" y2="87292"/>
                                  <a14:foregroundMark x1="22024" y1="69167" x2="89405" y2="69167"/>
                                  <a14:foregroundMark x1="85714" y1="54792" x2="78929" y2="56042"/>
                                  <a14:foregroundMark x1="78929" y1="82083" x2="94286" y2="83542"/>
                                  <a14:foregroundMark x1="90357" y1="87917" x2="93214" y2="86875"/>
                                  <a14:foregroundMark x1="28095" y1="51042" x2="36190" y2="51042"/>
                                  <a14:foregroundMark x1="44762" y1="51250" x2="52619" y2="51042"/>
                                  <a14:foregroundMark x1="33214" y1="55833" x2="48095" y2="55208"/>
                                  <a14:foregroundMark x1="40238" y1="59375" x2="40000" y2="57292"/>
                                  <a14:foregroundMark x1="40476" y1="86458" x2="40238" y2="73333"/>
                                  <a14:foregroundMark x1="32262" y1="42917" x2="35714" y2="41875"/>
                                  <a14:foregroundMark x1="32381" y1="49583" x2="32500" y2="42083"/>
                                  <a14:foregroundMark x1="44762" y1="42292" x2="48214" y2="42708"/>
                                  <a14:foregroundMark x1="48333" y1="42917" x2="48929" y2="50000"/>
                                  <a14:foregroundMark x1="48929" y1="50000" x2="48929" y2="50000"/>
                                  <a14:foregroundMark x1="16310" y1="42083" x2="6548" y2="42083"/>
                                  <a14:foregroundMark x1="11786" y1="56042" x2="10952" y2="62083"/>
                                  <a14:foregroundMark x1="12143" y1="55208" x2="19286" y2="59792"/>
                                  <a14:foregroundMark x1="18095" y1="57500" x2="21429" y2="63958"/>
                                  <a14:foregroundMark x1="17857" y1="71250" x2="21071" y2="75417"/>
                                  <a14:foregroundMark x1="18929" y1="70208" x2="19762" y2="71250"/>
                                  <a14:foregroundMark x1="16071" y1="82292" x2="14762" y2="86875"/>
                                  <a14:foregroundMark x1="17024" y1="82708" x2="15476" y2="87292"/>
                                  <a14:foregroundMark x1="9524" y1="80208" x2="9286" y2="82083"/>
                                  <a14:foregroundMark x1="38095" y1="62500" x2="39643" y2="60625"/>
                                  <a14:foregroundMark x1="63690" y1="85208" x2="63690" y2="75000"/>
                                  <a14:foregroundMark x1="63333" y1="78958" x2="63333" y2="78958"/>
                                  <a14:foregroundMark x1="62143" y1="61458" x2="62143" y2="61458"/>
                                  <a14:foregroundMark x1="72262" y1="91458" x2="72262" y2="91458"/>
                                  <a14:foregroundMark x1="58929" y1="91458" x2="58929" y2="91458"/>
                                  <a14:foregroundMark x1="62381" y1="91667" x2="62381" y2="91667"/>
                                  <a14:foregroundMark x1="65595" y1="91042" x2="65595" y2="91042"/>
                                  <a14:foregroundMark x1="48810" y1="90625" x2="48810" y2="90625"/>
                                  <a14:foregroundMark x1="45357" y1="91875" x2="45357" y2="91875"/>
                                  <a14:foregroundMark x1="40833" y1="90833" x2="40833" y2="90833"/>
                                  <a14:foregroundMark x1="35595" y1="90417" x2="35595" y2="90417"/>
                                  <a14:foregroundMark x1="33333" y1="91042" x2="33333" y2="91042"/>
                                  <a14:foregroundMark x1="35476" y1="92292" x2="35476" y2="92292"/>
                                  <a14:foregroundMark x1="37262" y1="91875" x2="37619" y2="91875"/>
                                  <a14:foregroundMark x1="16786" y1="48750" x2="16786" y2="48750"/>
                                  <a14:foregroundMark x1="12500" y1="48542" x2="12500" y2="48542"/>
                                  <a14:foregroundMark x1="10595" y1="49375" x2="10595" y2="49375"/>
                                  <a14:foregroundMark x1="22024" y1="48958" x2="22024" y2="48958"/>
                                  <a14:foregroundMark x1="91786" y1="40833" x2="91786" y2="40833"/>
                                  <a14:foregroundMark x1="81786" y1="44792" x2="81786" y2="44792"/>
                                  <a14:foregroundMark x1="82381" y1="46667" x2="82381" y2="46667"/>
                                  <a14:foregroundMark x1="85119" y1="47708" x2="85119" y2="47708"/>
                                  <a14:foregroundMark x1="89405" y1="47917" x2="89405" y2="47917"/>
                                  <a14:foregroundMark x1="94524" y1="46458" x2="94524" y2="46458"/>
                                  <a14:foregroundMark x1="94881" y1="42500" x2="94881" y2="42500"/>
                                  <a14:foregroundMark x1="54405" y1="91458" x2="54405" y2="91458"/>
                                  <a14:foregroundMark x1="53571" y1="85833" x2="53571" y2="85833"/>
                                  <a14:foregroundMark x1="53810" y1="88125" x2="53810" y2="88125"/>
                                  <a14:backgroundMark x1="53810" y1="77500" x2="53810" y2="77500"/>
                                  <a14:backgroundMark x1="54167" y1="78125" x2="54167" y2="78125"/>
                                  <a14:backgroundMark x1="54762" y1="74375" x2="56071" y2="76250"/>
                                </a14:backgroundRemoval>
                              </a14:imgEffect>
                            </a14:imgLayer>
                          </a14:imgProps>
                        </a:ext>
                        <a:ext uri="{28A0092B-C50C-407E-A947-70E740481C1C}">
                          <a14:useLocalDpi xmlns:a14="http://schemas.microsoft.com/office/drawing/2010/main" val="0"/>
                        </a:ext>
                      </a:extLst>
                    </a:blip>
                    <a:srcRect l="3735" t="34445" r="3317" b="6217"/>
                    <a:stretch/>
                  </pic:blipFill>
                  <pic:spPr bwMode="auto">
                    <a:xfrm>
                      <a:off x="0" y="0"/>
                      <a:ext cx="5688330" cy="2074545"/>
                    </a:xfrm>
                    <a:prstGeom prst="rect">
                      <a:avLst/>
                    </a:prstGeom>
                    <a:ln>
                      <a:noFill/>
                    </a:ln>
                    <a:extLst>
                      <a:ext uri="{53640926-AAD7-44D8-BBD7-CCE9431645EC}">
                        <a14:shadowObscured xmlns:a14="http://schemas.microsoft.com/office/drawing/2010/main"/>
                      </a:ext>
                    </a:extLst>
                  </pic:spPr>
                </pic:pic>
              </a:graphicData>
            </a:graphic>
          </wp:inline>
        </w:drawing>
      </w:r>
    </w:p>
    <w:p w:rsidR="00263E18" w:rsidRPr="00E74903" w:rsidRDefault="00263E18" w:rsidP="00263E18">
      <w:pPr>
        <w:pStyle w:val="Figuras"/>
      </w:pPr>
      <w:r w:rsidRPr="00E74903">
        <w:t xml:space="preserve">Fig. </w:t>
      </w:r>
      <w:r w:rsidRPr="00E74903">
        <w:fldChar w:fldCharType="begin"/>
      </w:r>
      <w:r w:rsidRPr="00E74903">
        <w:instrText xml:space="preserve"> SEQ Fig. \* ARABIC </w:instrText>
      </w:r>
      <w:r w:rsidRPr="00E74903">
        <w:fldChar w:fldCharType="separate"/>
      </w:r>
      <w:r w:rsidR="00141B19">
        <w:rPr>
          <w:noProof/>
        </w:rPr>
        <w:t>3</w:t>
      </w:r>
      <w:r w:rsidRPr="00E74903">
        <w:fldChar w:fldCharType="end"/>
      </w:r>
      <w:r w:rsidRPr="00E74903">
        <w:t xml:space="preserve"> Il·lustració de com funciona l'aprenentatge supervisat </w:t>
      </w:r>
      <w:r w:rsidRPr="00E74903">
        <w:fldChar w:fldCharType="begin"/>
      </w:r>
      <w:r w:rsidRPr="00E74903">
        <w:instrText xml:space="preserve"> REF _Ref66791011 \r \h </w:instrText>
      </w:r>
      <w:r w:rsidRPr="00E74903">
        <w:fldChar w:fldCharType="separate"/>
      </w:r>
      <w:r w:rsidR="00141B19">
        <w:t>[5]</w:t>
      </w:r>
      <w:r w:rsidRPr="00E74903">
        <w:fldChar w:fldCharType="end"/>
      </w:r>
    </w:p>
    <w:p w:rsidR="00263E18" w:rsidRPr="00E74903" w:rsidRDefault="00263E18" w:rsidP="00263E18">
      <w:pPr>
        <w:keepNext/>
        <w:jc w:val="center"/>
      </w:pPr>
      <w:r w:rsidRPr="00E74903">
        <w:rPr>
          <w:lang w:eastAsia="es-ES"/>
        </w:rPr>
        <w:drawing>
          <wp:inline distT="0" distB="0" distL="0" distR="0" wp14:anchorId="3373E793" wp14:editId="0087C3DB">
            <wp:extent cx="5838305" cy="2085109"/>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unsupervised_learning.png"/>
                    <pic:cNvPicPr/>
                  </pic:nvPicPr>
                  <pic:blipFill rotWithShape="1">
                    <a:blip r:embed="rId31">
                      <a:extLst>
                        <a:ext uri="{28A0092B-C50C-407E-A947-70E740481C1C}">
                          <a14:useLocalDpi xmlns:a14="http://schemas.microsoft.com/office/drawing/2010/main" val="0"/>
                        </a:ext>
                      </a:extLst>
                    </a:blip>
                    <a:srcRect l="725" t="16239" r="1540" b="17667"/>
                    <a:stretch/>
                  </pic:blipFill>
                  <pic:spPr bwMode="auto">
                    <a:xfrm>
                      <a:off x="0" y="0"/>
                      <a:ext cx="5838305" cy="2085109"/>
                    </a:xfrm>
                    <a:prstGeom prst="rect">
                      <a:avLst/>
                    </a:prstGeom>
                    <a:ln>
                      <a:noFill/>
                    </a:ln>
                    <a:extLst>
                      <a:ext uri="{53640926-AAD7-44D8-BBD7-CCE9431645EC}">
                        <a14:shadowObscured xmlns:a14="http://schemas.microsoft.com/office/drawing/2010/main"/>
                      </a:ext>
                    </a:extLst>
                  </pic:spPr>
                </pic:pic>
              </a:graphicData>
            </a:graphic>
          </wp:inline>
        </w:drawing>
      </w:r>
    </w:p>
    <w:p w:rsidR="00263E18" w:rsidRPr="00E74903" w:rsidRDefault="00263E18" w:rsidP="00263E18">
      <w:pPr>
        <w:pStyle w:val="Figuras"/>
      </w:pPr>
      <w:r w:rsidRPr="00E74903">
        <w:t xml:space="preserve">Fig. </w:t>
      </w:r>
      <w:r w:rsidRPr="00E74903">
        <w:fldChar w:fldCharType="begin"/>
      </w:r>
      <w:r w:rsidRPr="00E74903">
        <w:instrText xml:space="preserve"> SEQ Fig. \* ARABIC </w:instrText>
      </w:r>
      <w:r w:rsidRPr="00E74903">
        <w:fldChar w:fldCharType="separate"/>
      </w:r>
      <w:r w:rsidR="00141B19">
        <w:rPr>
          <w:noProof/>
        </w:rPr>
        <w:t>4</w:t>
      </w:r>
      <w:r w:rsidRPr="00E74903">
        <w:fldChar w:fldCharType="end"/>
      </w:r>
      <w:r w:rsidRPr="00E74903">
        <w:t xml:space="preserve"> Funcionament de l'aprenentatge no supervisat en Machine </w:t>
      </w:r>
      <w:proofErr w:type="spellStart"/>
      <w:r w:rsidRPr="00E74903">
        <w:t>Learning</w:t>
      </w:r>
      <w:proofErr w:type="spellEnd"/>
      <w:r w:rsidRPr="00E74903">
        <w:t xml:space="preserve"> </w:t>
      </w:r>
      <w:r w:rsidRPr="00E74903">
        <w:fldChar w:fldCharType="begin"/>
      </w:r>
      <w:r w:rsidRPr="00E74903">
        <w:instrText xml:space="preserve"> REF _Ref66791011 \r \h </w:instrText>
      </w:r>
      <w:r w:rsidRPr="00E74903">
        <w:fldChar w:fldCharType="separate"/>
      </w:r>
      <w:r w:rsidR="00141B19">
        <w:t>[5]</w:t>
      </w:r>
      <w:r w:rsidRPr="00E74903">
        <w:fldChar w:fldCharType="end"/>
      </w:r>
    </w:p>
    <w:p w:rsidR="001B447D" w:rsidRPr="00E74903" w:rsidRDefault="001B447D" w:rsidP="001B447D">
      <w:r w:rsidRPr="00E74903">
        <w:lastRenderedPageBreak/>
        <w:t xml:space="preserve">En l'enfoc del </w:t>
      </w:r>
      <w:proofErr w:type="spellStart"/>
      <w:r w:rsidRPr="00E74903">
        <w:t>Deep</w:t>
      </w:r>
      <w:proofErr w:type="spellEnd"/>
      <w:r w:rsidRPr="00E74903">
        <w:t xml:space="preserve"> </w:t>
      </w:r>
      <w:proofErr w:type="spellStart"/>
      <w:r w:rsidRPr="00E74903">
        <w:t>Learning</w:t>
      </w:r>
      <w:proofErr w:type="spellEnd"/>
      <w:r w:rsidRPr="00E74903">
        <w:t xml:space="preserve"> s'usen estructures lògiques que intenten imitar l'organització del sistema nerviós dels éssers humans, tenint capes d'unitats de procés (neurones artificials) que s'especialitzen en detectar determinades característiques existents en els objectes percebuts. </w:t>
      </w:r>
    </w:p>
    <w:p w:rsidR="00263E18" w:rsidRDefault="001B447D" w:rsidP="004F0E1B">
      <w:pPr>
        <w:spacing w:before="0"/>
      </w:pPr>
      <w:r w:rsidRPr="00E74903">
        <w:t xml:space="preserve">La visió artificial és una de les àrees on el </w:t>
      </w:r>
      <w:proofErr w:type="spellStart"/>
      <w:r w:rsidRPr="00E74903">
        <w:t>Deep</w:t>
      </w:r>
      <w:proofErr w:type="spellEnd"/>
      <w:r w:rsidRPr="00E74903">
        <w:t xml:space="preserve"> </w:t>
      </w:r>
      <w:proofErr w:type="spellStart"/>
      <w:r w:rsidRPr="00E74903">
        <w:t>Learning</w:t>
      </w:r>
      <w:proofErr w:type="spellEnd"/>
      <w:r w:rsidRPr="00E74903">
        <w:t xml:space="preserve"> proporciona una millora considerable en comparació amb algoritmes més tradicionals. </w:t>
      </w:r>
    </w:p>
    <w:p w:rsidR="00847E60" w:rsidRPr="00E74903" w:rsidRDefault="00676BF8" w:rsidP="00676BF8">
      <w:pPr>
        <w:pStyle w:val="Ttulo2"/>
      </w:pPr>
      <w:bookmarkStart w:id="18" w:name="_Toc66977584"/>
      <w:r w:rsidRPr="00E74903">
        <w:t>Xarxes Neuronals</w:t>
      </w:r>
      <w:bookmarkEnd w:id="18"/>
    </w:p>
    <w:p w:rsidR="00C30140" w:rsidRPr="00E74903" w:rsidRDefault="001B447D" w:rsidP="001B447D">
      <w:r w:rsidRPr="00E74903">
        <w:t xml:space="preserve">Gràcies a la neurociència, l'estudi de casos clínics de dany cerebral sobrevingut i els avenços en diagnòstic per imatge sabem per exemple que </w:t>
      </w:r>
      <w:r w:rsidR="00B02A30" w:rsidRPr="00E74903">
        <w:t xml:space="preserve">dins del cervell </w:t>
      </w:r>
      <w:r w:rsidRPr="00E74903">
        <w:t xml:space="preserve">hi ha centres específics del llenguatge (com les àrees de Broca o </w:t>
      </w:r>
      <w:proofErr w:type="spellStart"/>
      <w:r w:rsidRPr="00E74903">
        <w:t>Wernicke</w:t>
      </w:r>
      <w:proofErr w:type="spellEnd"/>
      <w:r w:rsidRPr="00E74903">
        <w:t>), o que hi ha xarxes especialitzades en detectar diferents aspectes de la visió, com les vores, la inclinació de les línies, la simetria i fins i tot àrees íntimament relacionades amb el reconeixement de rostres i l'expressió emocional dels mateixos (el gir fusiforme en col·laboraci</w:t>
      </w:r>
      <w:r w:rsidR="00E460CA" w:rsidRPr="00E74903">
        <w:t xml:space="preserve">ó amb l'amígdala) </w:t>
      </w:r>
      <w:r w:rsidR="00E460CA" w:rsidRPr="00E74903">
        <w:fldChar w:fldCharType="begin"/>
      </w:r>
      <w:r w:rsidR="00E460CA" w:rsidRPr="00E74903">
        <w:instrText xml:space="preserve"> REF _Ref66802485 \r \h </w:instrText>
      </w:r>
      <w:r w:rsidR="00E460CA" w:rsidRPr="00E74903">
        <w:fldChar w:fldCharType="separate"/>
      </w:r>
      <w:r w:rsidR="00141B19">
        <w:t>[6]</w:t>
      </w:r>
      <w:r w:rsidR="00E460CA" w:rsidRPr="00E74903">
        <w:fldChar w:fldCharType="end"/>
      </w:r>
      <w:r w:rsidR="00E460CA" w:rsidRPr="00E74903">
        <w:t>.</w:t>
      </w:r>
    </w:p>
    <w:p w:rsidR="001D2BBA" w:rsidRPr="00E74903" w:rsidRDefault="001B447D" w:rsidP="00C30140">
      <w:pPr>
        <w:spacing w:before="0"/>
      </w:pPr>
      <w:r w:rsidRPr="00E74903">
        <w:t xml:space="preserve">Els models computacionals de </w:t>
      </w:r>
      <w:proofErr w:type="spellStart"/>
      <w:r w:rsidRPr="00E74903">
        <w:t>Deep</w:t>
      </w:r>
      <w:proofErr w:type="spellEnd"/>
      <w:r w:rsidRPr="00E74903">
        <w:t xml:space="preserve"> </w:t>
      </w:r>
      <w:proofErr w:type="spellStart"/>
      <w:r w:rsidRPr="00E74903">
        <w:t>Learning</w:t>
      </w:r>
      <w:proofErr w:type="spellEnd"/>
      <w:r w:rsidRPr="00E74903">
        <w:t xml:space="preserve"> imiten aquestes característiques arquitecturals del sistema nerviós</w:t>
      </w:r>
      <w:r w:rsidR="00C30140" w:rsidRPr="00E74903">
        <w:t xml:space="preserve"> a les xarxes neuronals</w:t>
      </w:r>
      <w:r w:rsidRPr="00E74903">
        <w:t xml:space="preserve">, permetent que </w:t>
      </w:r>
      <w:r w:rsidR="00E460CA" w:rsidRPr="00E74903">
        <w:t>dins del</w:t>
      </w:r>
      <w:r w:rsidRPr="00E74903">
        <w:t xml:space="preserve"> sistema global </w:t>
      </w:r>
      <w:r w:rsidR="00E460CA" w:rsidRPr="00E74903">
        <w:t xml:space="preserve">hi </w:t>
      </w:r>
      <w:r w:rsidRPr="00E74903">
        <w:t>hagi xarxes d'unitats de procés que s'especialitzin en la detecció de determinades característiques ocultes en les dades.</w:t>
      </w:r>
    </w:p>
    <w:p w:rsidR="009347B6" w:rsidRPr="00E74903" w:rsidRDefault="001D2BBA" w:rsidP="00C30140">
      <w:pPr>
        <w:spacing w:before="0"/>
      </w:pPr>
      <w:r w:rsidRPr="00E74903">
        <w:t>Una neurona és el component més bàsic d’aquestes xarxes que funciona rebent entrades (dades, imatges, impulsos elèctrics, etc.), processant-ne la informació, i modificant-ne la sortida, que es dirigirà a la següent neurona. D’aquesta manera, connectant neurones entre elles es crea una xarxa neuronal.</w:t>
      </w:r>
    </w:p>
    <w:p w:rsidR="00C30140" w:rsidRPr="00E74903" w:rsidRDefault="00C30140" w:rsidP="00C30140">
      <w:r w:rsidRPr="00E74903">
        <w:t>Cada un dels nodes representa una neurona i podem veure a continuació de què es composa i quines característiques té:</w:t>
      </w:r>
    </w:p>
    <w:p w:rsidR="00C30140" w:rsidRPr="00E74903" w:rsidRDefault="00C30140" w:rsidP="00C30140">
      <w:pPr>
        <w:keepNext/>
        <w:jc w:val="center"/>
      </w:pPr>
      <w:r w:rsidRPr="00E74903">
        <w:rPr>
          <w:lang w:eastAsia="es-ES"/>
        </w:rPr>
        <w:drawing>
          <wp:inline distT="0" distB="0" distL="0" distR="0">
            <wp:extent cx="3826954" cy="1800168"/>
            <wp:effectExtent l="0" t="0" r="254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neuron.png"/>
                    <pic:cNvPicPr/>
                  </pic:nvPicPr>
                  <pic:blipFill rotWithShape="1">
                    <a:blip r:embed="rId32">
                      <a:extLst>
                        <a:ext uri="{28A0092B-C50C-407E-A947-70E740481C1C}">
                          <a14:useLocalDpi xmlns:a14="http://schemas.microsoft.com/office/drawing/2010/main" val="0"/>
                        </a:ext>
                      </a:extLst>
                    </a:blip>
                    <a:srcRect t="7477"/>
                    <a:stretch/>
                  </pic:blipFill>
                  <pic:spPr bwMode="auto">
                    <a:xfrm>
                      <a:off x="0" y="0"/>
                      <a:ext cx="3867548" cy="1819263"/>
                    </a:xfrm>
                    <a:prstGeom prst="rect">
                      <a:avLst/>
                    </a:prstGeom>
                    <a:ln>
                      <a:noFill/>
                    </a:ln>
                    <a:extLst>
                      <a:ext uri="{53640926-AAD7-44D8-BBD7-CCE9431645EC}">
                        <a14:shadowObscured xmlns:a14="http://schemas.microsoft.com/office/drawing/2010/main"/>
                      </a:ext>
                    </a:extLst>
                  </pic:spPr>
                </pic:pic>
              </a:graphicData>
            </a:graphic>
          </wp:inline>
        </w:drawing>
      </w:r>
    </w:p>
    <w:p w:rsidR="009347B6" w:rsidRPr="00E74903" w:rsidRDefault="00C30140" w:rsidP="00C30140">
      <w:pPr>
        <w:pStyle w:val="Figuras"/>
      </w:pPr>
      <w:bookmarkStart w:id="19" w:name="_Ref66804850"/>
      <w:bookmarkStart w:id="20" w:name="_Ref66804890"/>
      <w:r w:rsidRPr="00E74903">
        <w:t xml:space="preserve">Fig. </w:t>
      </w:r>
      <w:r w:rsidRPr="00E74903">
        <w:fldChar w:fldCharType="begin"/>
      </w:r>
      <w:r w:rsidRPr="00E74903">
        <w:instrText xml:space="preserve"> SEQ Fig. \* ARABIC </w:instrText>
      </w:r>
      <w:r w:rsidRPr="00E74903">
        <w:fldChar w:fldCharType="separate"/>
      </w:r>
      <w:r w:rsidR="00141B19">
        <w:rPr>
          <w:noProof/>
        </w:rPr>
        <w:t>5</w:t>
      </w:r>
      <w:r w:rsidRPr="00E74903">
        <w:fldChar w:fldCharType="end"/>
      </w:r>
      <w:bookmarkEnd w:id="20"/>
      <w:r w:rsidR="00271FD8" w:rsidRPr="00E74903">
        <w:t xml:space="preserve"> Representació i operacions d’</w:t>
      </w:r>
      <w:r w:rsidRPr="00E74903">
        <w:t>una neurona artificial</w:t>
      </w:r>
      <w:bookmarkEnd w:id="19"/>
      <w:r w:rsidR="00367A12" w:rsidRPr="00E74903">
        <w:t xml:space="preserve"> </w:t>
      </w:r>
      <w:r w:rsidR="00367A12" w:rsidRPr="00E74903">
        <w:fldChar w:fldCharType="begin"/>
      </w:r>
      <w:r w:rsidR="00367A12" w:rsidRPr="00E74903">
        <w:instrText xml:space="preserve"> REF _Ref66805251 \n \h </w:instrText>
      </w:r>
      <w:r w:rsidR="00367A12" w:rsidRPr="00E74903">
        <w:fldChar w:fldCharType="separate"/>
      </w:r>
      <w:r w:rsidR="00141B19">
        <w:t>[7]</w:t>
      </w:r>
      <w:r w:rsidR="00367A12" w:rsidRPr="00E74903">
        <w:fldChar w:fldCharType="end"/>
      </w:r>
    </w:p>
    <w:p w:rsidR="001D2BBA" w:rsidRPr="00E74903" w:rsidRDefault="007E5EBA" w:rsidP="001D2BBA">
      <w:r w:rsidRPr="00E74903">
        <w:t>La funció anomenada “</w:t>
      </w:r>
      <w:proofErr w:type="spellStart"/>
      <w:r w:rsidRPr="00E74903">
        <w:t>Forward</w:t>
      </w:r>
      <w:proofErr w:type="spellEnd"/>
      <w:r w:rsidRPr="00E74903">
        <w:t xml:space="preserve"> </w:t>
      </w:r>
      <w:proofErr w:type="spellStart"/>
      <w:r w:rsidRPr="00E74903">
        <w:t>Propagation</w:t>
      </w:r>
      <w:proofErr w:type="spellEnd"/>
      <w:r w:rsidRPr="00E74903">
        <w:t>” simula el càlcul realitzat per cada neurona</w:t>
      </w:r>
      <w:r w:rsidR="001D2BBA" w:rsidRPr="00E74903">
        <w:t>. Els inputs (</w:t>
      </w:r>
      <w:proofErr w:type="spellStart"/>
      <w:r w:rsidR="001D2BBA" w:rsidRPr="00E74903">
        <w:t>x</w:t>
      </w:r>
      <w:r w:rsidR="001D2BBA" w:rsidRPr="00E74903">
        <w:rPr>
          <w:vertAlign w:val="subscript"/>
        </w:rPr>
        <w:t>n</w:t>
      </w:r>
      <w:proofErr w:type="spellEnd"/>
      <w:r w:rsidR="001D2BBA" w:rsidRPr="00E74903">
        <w:t>) que arriben a cada node (ja siguin els inputs inicials o els outputs de un node previ) es multipliquen per els pesos associats (</w:t>
      </w:r>
      <w:proofErr w:type="spellStart"/>
      <w:r w:rsidR="001D2BBA" w:rsidRPr="00E74903">
        <w:t>x</w:t>
      </w:r>
      <w:r w:rsidR="001D2BBA" w:rsidRPr="00E74903">
        <w:rPr>
          <w:vertAlign w:val="subscript"/>
        </w:rPr>
        <w:t>n</w:t>
      </w:r>
      <w:proofErr w:type="spellEnd"/>
      <w:r w:rsidR="001D2BBA" w:rsidRPr="00E74903">
        <w:t>), es sumen entre sí junt amb el biaix (b) i al resultat final (∑) se li aplica la funció d’activació (f), resultant en el output (y):</w:t>
      </w:r>
    </w:p>
    <w:p w:rsidR="00271FD8" w:rsidRPr="00E74903" w:rsidRDefault="00271FD8" w:rsidP="00271FD8"/>
    <w:p w:rsidR="007E5EBA" w:rsidRPr="00E74903" w:rsidRDefault="007E5EBA" w:rsidP="007E5EBA">
      <w:pPr>
        <w:keepNext/>
      </w:pPr>
      <m:oMathPara>
        <m:oMath>
          <m:r>
            <w:rPr>
              <w:rFonts w:ascii="Cambria Math" w:hAnsi="Cambria Math"/>
            </w:rPr>
            <w:lastRenderedPageBreak/>
            <m:t>y=f·</m:t>
          </m:r>
          <m:d>
            <m:dPr>
              <m:ctrlPr>
                <w:rPr>
                  <w:rFonts w:ascii="Cambria Math" w:hAnsi="Cambria Math"/>
                  <w:i/>
                </w:rPr>
              </m:ctrlPr>
            </m:dPr>
            <m:e>
              <m:r>
                <w:rPr>
                  <w:rFonts w:ascii="Cambria Math" w:hAnsi="Cambria Math"/>
                </w:rPr>
                <m:t xml:space="preserve">b+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xi</m:t>
                  </m:r>
                </m:e>
              </m:nary>
              <m:r>
                <w:rPr>
                  <w:rFonts w:ascii="Cambria Math" w:hAnsi="Cambria Math"/>
                </w:rPr>
                <m:t>·wi</m:t>
              </m:r>
            </m:e>
          </m:d>
        </m:oMath>
      </m:oMathPara>
    </w:p>
    <w:p w:rsidR="007E5EBA" w:rsidRPr="00E74903" w:rsidRDefault="007E5EBA" w:rsidP="007E5EBA">
      <w:pPr>
        <w:pStyle w:val="Figuras"/>
      </w:pPr>
      <w:r w:rsidRPr="00E74903">
        <w:t>Ec</w:t>
      </w:r>
      <w:r w:rsidR="00302158">
        <w:t>.</w:t>
      </w:r>
      <w:r w:rsidRPr="00E74903">
        <w:t xml:space="preserve"> </w:t>
      </w:r>
      <w:r w:rsidRPr="00E74903">
        <w:fldChar w:fldCharType="begin"/>
      </w:r>
      <w:r w:rsidRPr="00E74903">
        <w:instrText xml:space="preserve"> SEQ Ec \* ARABIC </w:instrText>
      </w:r>
      <w:r w:rsidRPr="00E74903">
        <w:fldChar w:fldCharType="separate"/>
      </w:r>
      <w:r w:rsidR="00141B19">
        <w:rPr>
          <w:noProof/>
        </w:rPr>
        <w:t>1</w:t>
      </w:r>
      <w:r w:rsidRPr="00E74903">
        <w:fldChar w:fldCharType="end"/>
      </w:r>
      <w:r w:rsidRPr="00E74903">
        <w:t xml:space="preserve">: </w:t>
      </w:r>
      <w:proofErr w:type="spellStart"/>
      <w:r w:rsidRPr="00E74903">
        <w:t>Forward</w:t>
      </w:r>
      <w:proofErr w:type="spellEnd"/>
      <w:r w:rsidRPr="00E74903">
        <w:t xml:space="preserve"> </w:t>
      </w:r>
      <w:proofErr w:type="spellStart"/>
      <w:r w:rsidRPr="00E74903">
        <w:t>Propagation</w:t>
      </w:r>
      <w:proofErr w:type="spellEnd"/>
    </w:p>
    <w:p w:rsidR="007E5EBA" w:rsidRPr="00E74903" w:rsidRDefault="007E5EBA" w:rsidP="007E5EBA">
      <w:pPr>
        <w:pStyle w:val="Prrafodelista"/>
        <w:numPr>
          <w:ilvl w:val="0"/>
          <w:numId w:val="12"/>
        </w:numPr>
      </w:pPr>
      <w:r w:rsidRPr="00E74903">
        <w:t xml:space="preserve">Els </w:t>
      </w:r>
      <w:r w:rsidRPr="002923C2">
        <w:rPr>
          <w:b/>
        </w:rPr>
        <w:t xml:space="preserve">inputs </w:t>
      </w:r>
      <w:proofErr w:type="spellStart"/>
      <w:r w:rsidRPr="002923C2">
        <w:rPr>
          <w:b/>
        </w:rPr>
        <w:t>x</w:t>
      </w:r>
      <w:r w:rsidRPr="002923C2">
        <w:rPr>
          <w:b/>
          <w:vertAlign w:val="subscript"/>
        </w:rPr>
        <w:t>n</w:t>
      </w:r>
      <w:proofErr w:type="spellEnd"/>
      <w:r w:rsidRPr="00E74903">
        <w:t xml:space="preserve"> </w:t>
      </w:r>
      <w:r w:rsidRPr="00E74903">
        <w:rPr>
          <w:highlight w:val="cyan"/>
        </w:rPr>
        <w:t>representen les variables associades a cada neurona</w:t>
      </w:r>
    </w:p>
    <w:p w:rsidR="007E5EBA" w:rsidRPr="00E74903" w:rsidRDefault="007E5EBA" w:rsidP="007E5EBA">
      <w:pPr>
        <w:pStyle w:val="Prrafodelista"/>
        <w:numPr>
          <w:ilvl w:val="0"/>
          <w:numId w:val="12"/>
        </w:numPr>
      </w:pPr>
      <w:r w:rsidRPr="00E74903">
        <w:t xml:space="preserve">Els </w:t>
      </w:r>
      <w:r w:rsidRPr="002923C2">
        <w:rPr>
          <w:b/>
        </w:rPr>
        <w:t xml:space="preserve">pesos </w:t>
      </w:r>
      <w:proofErr w:type="spellStart"/>
      <w:r w:rsidRPr="002923C2">
        <w:rPr>
          <w:b/>
        </w:rPr>
        <w:t>w</w:t>
      </w:r>
      <w:r w:rsidRPr="002923C2">
        <w:rPr>
          <w:b/>
          <w:vertAlign w:val="subscript"/>
        </w:rPr>
        <w:t>n</w:t>
      </w:r>
      <w:proofErr w:type="spellEnd"/>
      <w:r w:rsidRPr="00E74903">
        <w:rPr>
          <w:vertAlign w:val="subscript"/>
        </w:rPr>
        <w:t xml:space="preserve"> </w:t>
      </w:r>
      <w:r w:rsidRPr="00E74903">
        <w:t xml:space="preserve"> representen la connexió entre neurones.</w:t>
      </w:r>
    </w:p>
    <w:p w:rsidR="00271FD8" w:rsidRPr="00E74903" w:rsidRDefault="007E5EBA" w:rsidP="007E5EBA">
      <w:pPr>
        <w:pStyle w:val="Prrafodelista"/>
        <w:numPr>
          <w:ilvl w:val="0"/>
          <w:numId w:val="12"/>
        </w:numPr>
      </w:pPr>
      <w:r w:rsidRPr="00E74903">
        <w:t xml:space="preserve">El </w:t>
      </w:r>
      <w:r w:rsidRPr="002923C2">
        <w:rPr>
          <w:b/>
        </w:rPr>
        <w:t>biaix</w:t>
      </w:r>
      <w:r w:rsidRPr="00E74903">
        <w:t xml:space="preserve"> </w:t>
      </w:r>
      <w:r w:rsidRPr="002923C2">
        <w:rPr>
          <w:b/>
        </w:rPr>
        <w:t>b</w:t>
      </w:r>
      <w:r w:rsidRPr="00E74903">
        <w:t xml:space="preserve"> representa </w:t>
      </w:r>
      <w:r w:rsidRPr="00E74903">
        <w:rPr>
          <w:highlight w:val="cyan"/>
        </w:rPr>
        <w:t>??????</w:t>
      </w:r>
      <w:r w:rsidR="00271FD8" w:rsidRPr="00E74903">
        <w:rPr>
          <w:highlight w:val="cyan"/>
        </w:rPr>
        <w:t>No és un valor que prové d'una neurona específica i es tria abans de la fase d'aprenentatge, però pot ser útil per a la xarxa.</w:t>
      </w:r>
    </w:p>
    <w:p w:rsidR="001D2BBA" w:rsidRPr="00E74903" w:rsidRDefault="007E5EBA" w:rsidP="001D2BBA">
      <w:pPr>
        <w:pStyle w:val="Prrafodelista"/>
        <w:numPr>
          <w:ilvl w:val="0"/>
          <w:numId w:val="12"/>
        </w:numPr>
      </w:pPr>
      <w:r w:rsidRPr="002923C2">
        <w:rPr>
          <w:b/>
        </w:rPr>
        <w:t>Funció d’activació</w:t>
      </w:r>
      <w:r w:rsidRPr="00E74903">
        <w:t xml:space="preserve"> transforma</w:t>
      </w:r>
      <w:r w:rsidR="00367A12" w:rsidRPr="00E74903">
        <w:t xml:space="preserve"> el valor total calculat abans en un nombre entre 0 i 1 ( per exemple</w:t>
      </w:r>
      <w:r w:rsidR="00C666F8" w:rsidRPr="00E74903">
        <w:t>,</w:t>
      </w:r>
      <w:r w:rsidR="00367A12" w:rsidRPr="00E74903">
        <w:t xml:space="preserve"> mitjançant una funció sigmoide que es mostra a la figura 3</w:t>
      </w:r>
      <w:r w:rsidR="00C666F8" w:rsidRPr="00E74903">
        <w:t>, és una de les funcions d’activació més utilitzada</w:t>
      </w:r>
      <w:r w:rsidR="00367A12" w:rsidRPr="00E74903">
        <w:t xml:space="preserve">). </w:t>
      </w:r>
    </w:p>
    <w:p w:rsidR="002923C2" w:rsidRDefault="00C666F8" w:rsidP="002923C2">
      <w:pPr>
        <w:keepNext/>
        <w:jc w:val="center"/>
      </w:pPr>
      <w:r w:rsidRPr="00E74903">
        <w:rPr>
          <w:lang w:eastAsia="es-ES"/>
        </w:rPr>
        <w:drawing>
          <wp:inline distT="0" distB="0" distL="0" distR="0">
            <wp:extent cx="2389909" cy="1592199"/>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igmoid_fun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6441" cy="1609875"/>
                    </a:xfrm>
                    <a:prstGeom prst="rect">
                      <a:avLst/>
                    </a:prstGeom>
                  </pic:spPr>
                </pic:pic>
              </a:graphicData>
            </a:graphic>
          </wp:inline>
        </w:drawing>
      </w:r>
    </w:p>
    <w:p w:rsidR="001D2BBA" w:rsidRPr="00E74903" w:rsidRDefault="002923C2" w:rsidP="002923C2">
      <w:pPr>
        <w:pStyle w:val="Figuras"/>
      </w:pPr>
      <w:r>
        <w:t xml:space="preserve">Fig. </w:t>
      </w:r>
      <w:r>
        <w:fldChar w:fldCharType="begin"/>
      </w:r>
      <w:r>
        <w:instrText xml:space="preserve"> SEQ Fig. \* ARABIC </w:instrText>
      </w:r>
      <w:r>
        <w:fldChar w:fldCharType="separate"/>
      </w:r>
      <w:r w:rsidR="00141B19">
        <w:rPr>
          <w:noProof/>
        </w:rPr>
        <w:t>6</w:t>
      </w:r>
      <w:r>
        <w:fldChar w:fldCharType="end"/>
      </w:r>
      <w:r>
        <w:t xml:space="preserve"> Gràfic d'una funció sigmoide</w:t>
      </w:r>
    </w:p>
    <w:p w:rsidR="004F0E1B" w:rsidRDefault="001D2BBA" w:rsidP="001D2BBA">
      <w:r w:rsidRPr="00E74903">
        <w:t>Les xarxes neuronals es representen d’esquerra a dreta</w:t>
      </w:r>
      <w:r w:rsidR="004F0E1B">
        <w:t xml:space="preserve"> mitjançant capes:</w:t>
      </w:r>
    </w:p>
    <w:p w:rsidR="004F0E1B" w:rsidRDefault="004F0E1B" w:rsidP="004F0E1B">
      <w:pPr>
        <w:pStyle w:val="Prrafodelista"/>
        <w:numPr>
          <w:ilvl w:val="0"/>
          <w:numId w:val="18"/>
        </w:numPr>
      </w:pPr>
      <w:r>
        <w:t>Capa d’entrada o “</w:t>
      </w:r>
      <w:r w:rsidRPr="004F0E1B">
        <w:rPr>
          <w:i/>
        </w:rPr>
        <w:t>input</w:t>
      </w:r>
      <w:r>
        <w:t>”: Composada per els nodes de la primera capa, que reben els inputs o estímuls inicials a tractar.</w:t>
      </w:r>
    </w:p>
    <w:p w:rsidR="001D2BBA" w:rsidRDefault="001D2BBA" w:rsidP="004F0E1B">
      <w:pPr>
        <w:pStyle w:val="Prrafodelista"/>
        <w:numPr>
          <w:ilvl w:val="0"/>
          <w:numId w:val="18"/>
        </w:numPr>
      </w:pPr>
      <w:r w:rsidRPr="00E74903">
        <w:t xml:space="preserve">Les capes </w:t>
      </w:r>
      <w:proofErr w:type="spellStart"/>
      <w:r w:rsidR="004F0E1B">
        <w:t>intermitg</w:t>
      </w:r>
      <w:r w:rsidR="00B02A30" w:rsidRPr="00E74903">
        <w:t>es</w:t>
      </w:r>
      <w:proofErr w:type="spellEnd"/>
      <w:r w:rsidRPr="00E74903">
        <w:t xml:space="preserve"> </w:t>
      </w:r>
      <w:r w:rsidR="004F0E1B">
        <w:t>o</w:t>
      </w:r>
      <w:r w:rsidRPr="00E74903">
        <w:t xml:space="preserve"> “</w:t>
      </w:r>
      <w:proofErr w:type="spellStart"/>
      <w:r w:rsidR="004F0E1B">
        <w:rPr>
          <w:i/>
        </w:rPr>
        <w:t>hidden</w:t>
      </w:r>
      <w:proofErr w:type="spellEnd"/>
      <w:r w:rsidR="004F0E1B">
        <w:rPr>
          <w:i/>
        </w:rPr>
        <w:t xml:space="preserve"> </w:t>
      </w:r>
      <w:proofErr w:type="spellStart"/>
      <w:r w:rsidR="004F0E1B">
        <w:rPr>
          <w:i/>
        </w:rPr>
        <w:t>layers</w:t>
      </w:r>
      <w:proofErr w:type="spellEnd"/>
      <w:r w:rsidR="004F0E1B">
        <w:rPr>
          <w:i/>
        </w:rPr>
        <w:t>”:</w:t>
      </w:r>
      <w:r w:rsidRPr="00E74903">
        <w:t xml:space="preserve"> </w:t>
      </w:r>
      <w:r w:rsidRPr="004F0E1B">
        <w:t xml:space="preserve">capes on es </w:t>
      </w:r>
      <w:r w:rsidR="004F0E1B" w:rsidRPr="004F0E1B">
        <w:t>duen</w:t>
      </w:r>
      <w:r w:rsidRPr="004F0E1B">
        <w:t xml:space="preserve"> a terme els càlculs i interaccions </w:t>
      </w:r>
      <w:r w:rsidR="00B02A30" w:rsidRPr="004F0E1B">
        <w:t>entre nodes a nivell matemàtic, explicat més endavant</w:t>
      </w:r>
      <w:r w:rsidR="004F0E1B">
        <w:t xml:space="preserve"> al punt </w:t>
      </w:r>
      <w:r w:rsidR="004F0E1B">
        <w:fldChar w:fldCharType="begin"/>
      </w:r>
      <w:r w:rsidR="004F0E1B">
        <w:instrText xml:space="preserve"> REF _Ref66984347 \r \h </w:instrText>
      </w:r>
      <w:r w:rsidR="004F0E1B">
        <w:fldChar w:fldCharType="separate"/>
      </w:r>
      <w:r w:rsidR="004F0E1B">
        <w:t>4.2.1</w:t>
      </w:r>
      <w:r w:rsidR="004F0E1B">
        <w:fldChar w:fldCharType="end"/>
      </w:r>
      <w:r w:rsidR="004F0E1B">
        <w:t xml:space="preserve"> </w:t>
      </w:r>
      <w:r w:rsidR="00B02A30" w:rsidRPr="004F0E1B">
        <w:t>.</w:t>
      </w:r>
      <w:r w:rsidR="004F0E1B" w:rsidRPr="004F0E1B">
        <w:t xml:space="preserve"> El </w:t>
      </w:r>
      <w:r w:rsidR="004F0E1B" w:rsidRPr="004F0E1B">
        <w:t>nombre</w:t>
      </w:r>
      <w:r w:rsidR="004F0E1B" w:rsidRPr="004F0E1B">
        <w:t xml:space="preserve"> de </w:t>
      </w:r>
      <w:proofErr w:type="spellStart"/>
      <w:r w:rsidR="004F0E1B" w:rsidRPr="004F0E1B">
        <w:rPr>
          <w:i/>
          <w:iCs/>
        </w:rPr>
        <w:t>hidden</w:t>
      </w:r>
      <w:proofErr w:type="spellEnd"/>
      <w:r w:rsidR="004F0E1B" w:rsidRPr="004F0E1B">
        <w:rPr>
          <w:i/>
          <w:iCs/>
        </w:rPr>
        <w:t xml:space="preserve"> </w:t>
      </w:r>
      <w:proofErr w:type="spellStart"/>
      <w:r w:rsidR="004F0E1B" w:rsidRPr="004F0E1B">
        <w:rPr>
          <w:i/>
          <w:iCs/>
        </w:rPr>
        <w:t>layers</w:t>
      </w:r>
      <w:proofErr w:type="spellEnd"/>
      <w:r w:rsidR="004F0E1B" w:rsidRPr="004F0E1B">
        <w:t xml:space="preserve"> varia en funció de la xarxa neuronal.</w:t>
      </w:r>
    </w:p>
    <w:p w:rsidR="004F0E1B" w:rsidRPr="00E74903" w:rsidRDefault="004F0E1B" w:rsidP="004F0E1B">
      <w:pPr>
        <w:pStyle w:val="Prrafodelista"/>
        <w:numPr>
          <w:ilvl w:val="0"/>
          <w:numId w:val="18"/>
        </w:numPr>
      </w:pPr>
      <w:r>
        <w:t>Capa sortida o “</w:t>
      </w:r>
      <w:r w:rsidRPr="004F0E1B">
        <w:rPr>
          <w:i/>
        </w:rPr>
        <w:t>output</w:t>
      </w:r>
      <w:r>
        <w:t>”:  els nodes</w:t>
      </w:r>
      <w:r w:rsidRPr="004F0E1B">
        <w:t xml:space="preserve"> </w:t>
      </w:r>
      <w:r>
        <w:t>contenen</w:t>
      </w:r>
      <w:r w:rsidRPr="004F0E1B">
        <w:t xml:space="preserve"> la informació de sortida</w:t>
      </w:r>
      <w:r w:rsidRPr="004F0E1B">
        <w:t xml:space="preserve"> ja sigui una classificació, una imatge, etc.</w:t>
      </w:r>
      <w:r>
        <w:t xml:space="preserve"> Carregant valors numèrics com per exemple tants per cent.</w:t>
      </w:r>
    </w:p>
    <w:p w:rsidR="00271FD8" w:rsidRPr="00E74903" w:rsidRDefault="00271FD8" w:rsidP="00271FD8">
      <w:pPr>
        <w:keepNext/>
        <w:jc w:val="center"/>
      </w:pPr>
      <w:r w:rsidRPr="00E74903">
        <w:rPr>
          <w:lang w:eastAsia="es-ES"/>
        </w:rPr>
        <w:drawing>
          <wp:inline distT="0" distB="0" distL="0" distR="0" wp14:anchorId="580BFF4A" wp14:editId="5F4D9119">
            <wp:extent cx="2720297" cy="1490722"/>
            <wp:effectExtent l="0" t="0" r="444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neural_network.png"/>
                    <pic:cNvPicPr/>
                  </pic:nvPicPr>
                  <pic:blipFill>
                    <a:blip r:embed="rId34">
                      <a:extLst>
                        <a:ext uri="{28A0092B-C50C-407E-A947-70E740481C1C}">
                          <a14:useLocalDpi xmlns:a14="http://schemas.microsoft.com/office/drawing/2010/main" val="0"/>
                        </a:ext>
                      </a:extLst>
                    </a:blip>
                    <a:stretch>
                      <a:fillRect/>
                    </a:stretch>
                  </pic:blipFill>
                  <pic:spPr>
                    <a:xfrm>
                      <a:off x="0" y="0"/>
                      <a:ext cx="2740034" cy="1501538"/>
                    </a:xfrm>
                    <a:prstGeom prst="rect">
                      <a:avLst/>
                    </a:prstGeom>
                  </pic:spPr>
                </pic:pic>
              </a:graphicData>
            </a:graphic>
          </wp:inline>
        </w:drawing>
      </w:r>
    </w:p>
    <w:p w:rsidR="00271FD8" w:rsidRDefault="00271FD8" w:rsidP="00271FD8">
      <w:pPr>
        <w:pStyle w:val="Figuras"/>
      </w:pPr>
      <w:r w:rsidRPr="00E74903">
        <w:t xml:space="preserve">Fig. </w:t>
      </w:r>
      <w:r w:rsidRPr="00E74903">
        <w:fldChar w:fldCharType="begin"/>
      </w:r>
      <w:r w:rsidRPr="00E74903">
        <w:instrText xml:space="preserve"> SEQ Fig. \* ARABIC </w:instrText>
      </w:r>
      <w:r w:rsidRPr="00E74903">
        <w:fldChar w:fldCharType="separate"/>
      </w:r>
      <w:r w:rsidR="00141B19">
        <w:rPr>
          <w:noProof/>
        </w:rPr>
        <w:t>7</w:t>
      </w:r>
      <w:r w:rsidRPr="00E74903">
        <w:fldChar w:fldCharType="end"/>
      </w:r>
      <w:r w:rsidRPr="00E74903">
        <w:t xml:space="preserve"> Representació de una xarxa neuronal artificial</w:t>
      </w:r>
    </w:p>
    <w:p w:rsidR="00367A12" w:rsidRPr="00E74903" w:rsidRDefault="00367A12" w:rsidP="00367A12">
      <w:pPr>
        <w:pStyle w:val="Ttulo3"/>
        <w:rPr>
          <w:lang w:val="ca-ES"/>
        </w:rPr>
      </w:pPr>
      <w:bookmarkStart w:id="21" w:name="_Toc66977585"/>
      <w:bookmarkStart w:id="22" w:name="_Ref66984347"/>
      <w:r w:rsidRPr="00E74903">
        <w:rPr>
          <w:lang w:val="ca-ES"/>
        </w:rPr>
        <w:lastRenderedPageBreak/>
        <w:t>Com aprèn una xarxa neuronal?</w:t>
      </w:r>
      <w:bookmarkEnd w:id="21"/>
      <w:bookmarkEnd w:id="22"/>
    </w:p>
    <w:p w:rsidR="00367A12" w:rsidRPr="00E74903" w:rsidRDefault="00E70EAE" w:rsidP="009347B6">
      <w:r w:rsidRPr="00E74903">
        <w:t>D</w:t>
      </w:r>
      <w:r w:rsidR="00367A12" w:rsidRPr="00E74903">
        <w:t>urant la fase d’aprenentatge</w:t>
      </w:r>
      <w:r w:rsidRPr="00E74903">
        <w:t xml:space="preserve"> o també anomenada entrenament</w:t>
      </w:r>
      <w:r w:rsidR="00367A12" w:rsidRPr="00E74903">
        <w:t xml:space="preserve">, totes les entrades </w:t>
      </w:r>
      <w:r w:rsidR="00CE1AF1" w:rsidRPr="00E74903">
        <w:t xml:space="preserve">(ja siguin imatges, valors numèrics, sons, etc.) </w:t>
      </w:r>
      <w:r w:rsidR="00686287" w:rsidRPr="00E74903">
        <w:t xml:space="preserve">que </w:t>
      </w:r>
      <w:r w:rsidR="00CE1AF1" w:rsidRPr="00E74903">
        <w:t>entren a</w:t>
      </w:r>
      <w:r w:rsidR="00686287" w:rsidRPr="00E74903">
        <w:t xml:space="preserve">l model </w:t>
      </w:r>
      <w:r w:rsidR="00CE1AF1" w:rsidRPr="00E74903">
        <w:t>estan</w:t>
      </w:r>
      <w:r w:rsidR="00367A12" w:rsidRPr="00E74903">
        <w:t xml:space="preserve"> </w:t>
      </w:r>
      <w:r w:rsidR="00686287" w:rsidRPr="00E74903">
        <w:t>etiquetades</w:t>
      </w:r>
      <w:r w:rsidR="00CE1AF1" w:rsidRPr="00E74903">
        <w:t xml:space="preserve"> (“</w:t>
      </w:r>
      <w:proofErr w:type="spellStart"/>
      <w:r w:rsidR="00CE1AF1" w:rsidRPr="00E74903">
        <w:rPr>
          <w:i/>
        </w:rPr>
        <w:t>labelled</w:t>
      </w:r>
      <w:proofErr w:type="spellEnd"/>
      <w:r w:rsidR="00CE1AF1" w:rsidRPr="00E74903">
        <w:t>”) amb el valor real que hauria de predir la xarxa</w:t>
      </w:r>
      <w:r w:rsidR="00367A12" w:rsidRPr="00E74903">
        <w:t xml:space="preserve">. Si </w:t>
      </w:r>
      <w:r w:rsidR="00686287" w:rsidRPr="00E74903">
        <w:t>la predicció feta pel model</w:t>
      </w:r>
      <w:r w:rsidR="00367A12" w:rsidRPr="00E74903">
        <w:t xml:space="preserve"> és bona, es mantenen els paràmetres </w:t>
      </w:r>
      <w:r w:rsidR="00686287" w:rsidRPr="00E74903">
        <w:t>que té configurats el model i entra</w:t>
      </w:r>
      <w:r w:rsidR="00367A12" w:rsidRPr="00E74903">
        <w:t xml:space="preserve"> </w:t>
      </w:r>
      <w:r w:rsidR="00686287" w:rsidRPr="00E74903">
        <w:t>el següent input</w:t>
      </w:r>
      <w:r w:rsidR="00367A12" w:rsidRPr="00E74903">
        <w:t xml:space="preserve">. </w:t>
      </w:r>
      <w:r w:rsidR="00686287" w:rsidRPr="00E74903">
        <w:t>En canvi,</w:t>
      </w:r>
      <w:r w:rsidR="00367A12" w:rsidRPr="00E74903">
        <w:t xml:space="preserve"> si la </w:t>
      </w:r>
      <w:r w:rsidR="00686287" w:rsidRPr="00E74903">
        <w:t>predicció</w:t>
      </w:r>
      <w:r w:rsidR="00367A12" w:rsidRPr="00E74903">
        <w:t xml:space="preserve"> obtinguda no coincideix amb l’etiqueta, es canvien els pesos</w:t>
      </w:r>
      <w:r w:rsidR="00686287" w:rsidRPr="00E74903">
        <w:t xml:space="preserve"> dels nodes del model</w:t>
      </w:r>
      <w:r w:rsidR="00367A12" w:rsidRPr="00E74903">
        <w:t>. Aquestes s</w:t>
      </w:r>
      <w:r w:rsidR="00686287" w:rsidRPr="00E74903">
        <w:t xml:space="preserve">ón les úniques variables que canvien </w:t>
      </w:r>
      <w:r w:rsidR="00367A12" w:rsidRPr="00E74903">
        <w:t xml:space="preserve">durant la fase d’aprenentatge. </w:t>
      </w:r>
    </w:p>
    <w:p w:rsidR="007541BD" w:rsidRDefault="00CE1AF1" w:rsidP="005B2114">
      <w:r w:rsidRPr="00E74903">
        <w:t xml:space="preserve">Per saber com haurien de canviar els pesos de les variables del model per predir millor els outputs, s’utilitza el concepte de </w:t>
      </w:r>
      <w:bookmarkStart w:id="23" w:name="_Toc66977586"/>
      <w:r w:rsidR="005B2114">
        <w:t>Pèrdua, explicat a continuació.</w:t>
      </w:r>
    </w:p>
    <w:p w:rsidR="00C666F8" w:rsidRPr="00E74903" w:rsidRDefault="00C666F8" w:rsidP="00E70EAE">
      <w:pPr>
        <w:pStyle w:val="Ttulo4"/>
      </w:pPr>
      <w:r w:rsidRPr="00E74903">
        <w:t>Pèrdua o “</w:t>
      </w:r>
      <w:proofErr w:type="spellStart"/>
      <w:r w:rsidRPr="00E74903">
        <w:t>Loss</w:t>
      </w:r>
      <w:proofErr w:type="spellEnd"/>
      <w:r w:rsidRPr="00E74903">
        <w:t>”</w:t>
      </w:r>
      <w:bookmarkEnd w:id="23"/>
    </w:p>
    <w:p w:rsidR="00C666F8" w:rsidRPr="00E74903" w:rsidRDefault="00CE1AF1" w:rsidP="009347B6">
      <w:r w:rsidRPr="00E74903">
        <w:t xml:space="preserve">La pèrdua permet </w:t>
      </w:r>
      <w:r w:rsidR="00C666F8" w:rsidRPr="00E74903">
        <w:t xml:space="preserve">quantificar </w:t>
      </w:r>
      <w:r w:rsidR="003E3D65" w:rsidRPr="00E74903">
        <w:t>com de "bé</w:t>
      </w:r>
      <w:r w:rsidR="00C666F8" w:rsidRPr="00E74903">
        <w:t xml:space="preserve">" </w:t>
      </w:r>
      <w:r w:rsidRPr="00E74903">
        <w:t>funciona la</w:t>
      </w:r>
      <w:r w:rsidR="003E3D65" w:rsidRPr="00E74903">
        <w:t xml:space="preserve"> xarxa per intentar fer-ho</w:t>
      </w:r>
      <w:r w:rsidR="00C666F8" w:rsidRPr="00E74903">
        <w:t xml:space="preserve"> "millor". </w:t>
      </w:r>
      <w:r w:rsidRPr="00E74903">
        <w:t>Això és fa mitjançant la comparació de les etiquetes (“</w:t>
      </w:r>
      <w:r w:rsidRPr="00E74903">
        <w:rPr>
          <w:i/>
        </w:rPr>
        <w:t>labels</w:t>
      </w:r>
      <w:r w:rsidRPr="00E74903">
        <w:t xml:space="preserve">”) </w:t>
      </w:r>
      <w:r w:rsidR="00B307D4" w:rsidRPr="00E74903">
        <w:t>comparant-le</w:t>
      </w:r>
      <w:r w:rsidRPr="00E74903">
        <w:t xml:space="preserve">s amb els valors que ha predit la xarxa, per poder calcular com </w:t>
      </w:r>
      <w:proofErr w:type="spellStart"/>
      <w:r w:rsidRPr="00E74903">
        <w:t>d’aprop</w:t>
      </w:r>
      <w:proofErr w:type="spellEnd"/>
      <w:r w:rsidRPr="00E74903">
        <w:t xml:space="preserve"> o lluny estan els resultats dels valors que hauria de predir.</w:t>
      </w:r>
    </w:p>
    <w:p w:rsidR="00CE1AF1" w:rsidRPr="00E74903" w:rsidRDefault="00CE1AF1" w:rsidP="009347B6">
      <w:r w:rsidRPr="00E74903">
        <w:t>Existeixen diferents equacions per calcular la Pèrdua, depenent del problema i del format del output les següents son les més utilitzades</w:t>
      </w:r>
      <w:r w:rsidR="00603491" w:rsidRPr="00E74903">
        <w:t xml:space="preserve"> </w:t>
      </w:r>
      <w:r w:rsidR="00603491" w:rsidRPr="00E74903">
        <w:fldChar w:fldCharType="begin"/>
      </w:r>
      <w:r w:rsidR="00603491" w:rsidRPr="00E74903">
        <w:instrText xml:space="preserve"> REF _Ref66901259 \n \h </w:instrText>
      </w:r>
      <w:r w:rsidR="00603491" w:rsidRPr="00E74903">
        <w:fldChar w:fldCharType="separate"/>
      </w:r>
      <w:r w:rsidR="00141B19">
        <w:t>[8]</w:t>
      </w:r>
      <w:r w:rsidR="00603491" w:rsidRPr="00E74903">
        <w:fldChar w:fldCharType="end"/>
      </w:r>
      <w:r w:rsidRPr="00E74903">
        <w:t xml:space="preserve">: </w:t>
      </w:r>
    </w:p>
    <w:p w:rsidR="00CE1AF1" w:rsidRPr="00E74903" w:rsidRDefault="00CE1AF1" w:rsidP="00CE1AF1">
      <w:pPr>
        <w:pStyle w:val="Prrafodelista"/>
        <w:numPr>
          <w:ilvl w:val="0"/>
          <w:numId w:val="16"/>
        </w:numPr>
      </w:pPr>
      <w:proofErr w:type="spellStart"/>
      <w:r w:rsidRPr="00E74903">
        <w:t>Mean</w:t>
      </w:r>
      <w:proofErr w:type="spellEnd"/>
      <w:r w:rsidRPr="00E74903">
        <w:t xml:space="preserve"> </w:t>
      </w:r>
      <w:proofErr w:type="spellStart"/>
      <w:r w:rsidRPr="00E74903">
        <w:t>Squared</w:t>
      </w:r>
      <w:proofErr w:type="spellEnd"/>
      <w:r w:rsidRPr="00E74903">
        <w:t xml:space="preserve"> Error (MSE). Per tasques de regressió.</w:t>
      </w:r>
    </w:p>
    <w:p w:rsidR="00CE1AF1" w:rsidRPr="00E74903" w:rsidRDefault="00CE1AF1" w:rsidP="00CE1AF1">
      <w:pPr>
        <w:pStyle w:val="Prrafodelista"/>
        <w:numPr>
          <w:ilvl w:val="0"/>
          <w:numId w:val="16"/>
        </w:numPr>
      </w:pPr>
      <w:proofErr w:type="spellStart"/>
      <w:r w:rsidRPr="00E74903">
        <w:t>Binary</w:t>
      </w:r>
      <w:proofErr w:type="spellEnd"/>
      <w:r w:rsidRPr="00E74903">
        <w:t xml:space="preserve"> </w:t>
      </w:r>
      <w:proofErr w:type="spellStart"/>
      <w:r w:rsidRPr="00E74903">
        <w:t>Crossentropy</w:t>
      </w:r>
      <w:proofErr w:type="spellEnd"/>
      <w:r w:rsidRPr="00E74903">
        <w:t xml:space="preserve"> (BCE). Per classificacions binàries.</w:t>
      </w:r>
    </w:p>
    <w:p w:rsidR="00CE1AF1" w:rsidRPr="00E74903" w:rsidRDefault="00CE1AF1" w:rsidP="00CE1AF1">
      <w:pPr>
        <w:pStyle w:val="Prrafodelista"/>
        <w:numPr>
          <w:ilvl w:val="0"/>
          <w:numId w:val="16"/>
        </w:numPr>
      </w:pPr>
      <w:proofErr w:type="spellStart"/>
      <w:r w:rsidRPr="00E74903">
        <w:t>Categorical</w:t>
      </w:r>
      <w:proofErr w:type="spellEnd"/>
      <w:r w:rsidRPr="00E74903">
        <w:t xml:space="preserve"> </w:t>
      </w:r>
      <w:proofErr w:type="spellStart"/>
      <w:r w:rsidRPr="00E74903">
        <w:t>Crossentropy</w:t>
      </w:r>
      <w:proofErr w:type="spellEnd"/>
      <w:r w:rsidRPr="00E74903">
        <w:t xml:space="preserve"> (CC). Per classificacions multi-classe.*</w:t>
      </w:r>
    </w:p>
    <w:p w:rsidR="00CE1AF1" w:rsidRPr="00E74903" w:rsidRDefault="00CE1AF1" w:rsidP="00CE1AF1">
      <w:pPr>
        <w:pStyle w:val="Prrafodelista"/>
        <w:numPr>
          <w:ilvl w:val="0"/>
          <w:numId w:val="16"/>
        </w:numPr>
      </w:pPr>
      <w:proofErr w:type="spellStart"/>
      <w:r w:rsidRPr="00E74903">
        <w:t>Sparse</w:t>
      </w:r>
      <w:proofErr w:type="spellEnd"/>
      <w:r w:rsidRPr="00E74903">
        <w:t xml:space="preserve"> </w:t>
      </w:r>
      <w:proofErr w:type="spellStart"/>
      <w:r w:rsidRPr="00E74903">
        <w:t>Categorical</w:t>
      </w:r>
      <w:proofErr w:type="spellEnd"/>
      <w:r w:rsidRPr="00E74903">
        <w:t xml:space="preserve"> </w:t>
      </w:r>
      <w:proofErr w:type="spellStart"/>
      <w:r w:rsidRPr="00E74903">
        <w:t>Crossentropy</w:t>
      </w:r>
      <w:proofErr w:type="spellEnd"/>
      <w:r w:rsidRPr="00E74903">
        <w:t xml:space="preserve"> (SCC). Per classificacions multi-classe.*</w:t>
      </w:r>
    </w:p>
    <w:p w:rsidR="00CE1AF1" w:rsidRPr="00E74903" w:rsidRDefault="00CE1AF1" w:rsidP="00CE1AF1">
      <w:pPr>
        <w:rPr>
          <w:i/>
          <w:sz w:val="18"/>
        </w:rPr>
      </w:pPr>
      <w:r w:rsidRPr="00E74903">
        <w:rPr>
          <w:i/>
          <w:sz w:val="18"/>
        </w:rPr>
        <w:t xml:space="preserve">*La diferència </w:t>
      </w:r>
      <w:r w:rsidR="00845537" w:rsidRPr="00E74903">
        <w:rPr>
          <w:i/>
          <w:sz w:val="18"/>
        </w:rPr>
        <w:t xml:space="preserve">entre CC i SCC </w:t>
      </w:r>
      <w:r w:rsidRPr="00E74903">
        <w:rPr>
          <w:i/>
          <w:sz w:val="18"/>
        </w:rPr>
        <w:t>és que per a CC l’entrada ha d’estar “</w:t>
      </w:r>
      <w:proofErr w:type="spellStart"/>
      <w:r w:rsidRPr="00E74903">
        <w:rPr>
          <w:i/>
          <w:sz w:val="18"/>
        </w:rPr>
        <w:t>one-hot</w:t>
      </w:r>
      <w:proofErr w:type="spellEnd"/>
      <w:r w:rsidRPr="00E74903">
        <w:rPr>
          <w:i/>
          <w:sz w:val="18"/>
        </w:rPr>
        <w:t xml:space="preserve"> </w:t>
      </w:r>
      <w:proofErr w:type="spellStart"/>
      <w:r w:rsidRPr="00E74903">
        <w:rPr>
          <w:i/>
          <w:sz w:val="18"/>
        </w:rPr>
        <w:t>encoded</w:t>
      </w:r>
      <w:proofErr w:type="spellEnd"/>
      <w:r w:rsidRPr="00E74903">
        <w:rPr>
          <w:i/>
          <w:sz w:val="18"/>
        </w:rPr>
        <w:t>” que vol dir que ha de ser un vector amb la mateixa mida que el output. Per exemple, si fossin 3 classes, l’entrada de cada valor a predir per l’entrenament hauria de ser (1, 0, 0) o (0, 1, 0) o (0, 0 ,1). En canvi per a SCC podria ser directament per exemple 0, 1 o 2 com a entrada representant tots els valors possibles d’output.</w:t>
      </w:r>
    </w:p>
    <w:p w:rsidR="002969A7" w:rsidRPr="00E74903" w:rsidRDefault="002969A7" w:rsidP="009347B6">
      <w:r w:rsidRPr="00E74903">
        <w:t xml:space="preserve">Ex. </w:t>
      </w:r>
      <w:proofErr w:type="spellStart"/>
      <w:r w:rsidRPr="00E74903">
        <w:t>Mean</w:t>
      </w:r>
      <w:proofErr w:type="spellEnd"/>
      <w:r w:rsidRPr="00E74903">
        <w:t xml:space="preserve"> </w:t>
      </w:r>
      <w:proofErr w:type="spellStart"/>
      <w:r w:rsidRPr="00E74903">
        <w:t>Squared</w:t>
      </w:r>
      <w:proofErr w:type="spellEnd"/>
      <w:r w:rsidRPr="00E74903">
        <w:t xml:space="preserve"> Error (MSE)</w:t>
      </w:r>
      <w:r w:rsidRPr="00E74903">
        <w:tab/>
        <w:t xml:space="preserve"> </w:t>
      </w:r>
    </w:p>
    <w:p w:rsidR="00B307D4" w:rsidRPr="00E74903" w:rsidRDefault="003E3D65" w:rsidP="00B307D4">
      <w:pPr>
        <w:keepNext/>
        <w:jc w:val="center"/>
      </w:pPr>
      <w:r w:rsidRPr="00E74903">
        <w:rPr>
          <w:lang w:eastAsia="es-ES"/>
        </w:rPr>
        <w:drawing>
          <wp:inline distT="0" distB="0" distL="0" distR="0" wp14:anchorId="33C42AF1" wp14:editId="07B02949">
            <wp:extent cx="2042600" cy="488196"/>
            <wp:effectExtent l="0" t="0" r="0" b="762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MSE.png"/>
                    <pic:cNvPicPr/>
                  </pic:nvPicPr>
                  <pic:blipFill rotWithShape="1">
                    <a:blip r:embed="rId35">
                      <a:extLst>
                        <a:ext uri="{28A0092B-C50C-407E-A947-70E740481C1C}">
                          <a14:useLocalDpi xmlns:a14="http://schemas.microsoft.com/office/drawing/2010/main" val="0"/>
                        </a:ext>
                      </a:extLst>
                    </a:blip>
                    <a:srcRect l="31695" t="18996" r="32314" b="18243"/>
                    <a:stretch/>
                  </pic:blipFill>
                  <pic:spPr bwMode="auto">
                    <a:xfrm>
                      <a:off x="0" y="0"/>
                      <a:ext cx="2159921" cy="516237"/>
                    </a:xfrm>
                    <a:prstGeom prst="rect">
                      <a:avLst/>
                    </a:prstGeom>
                    <a:ln>
                      <a:noFill/>
                    </a:ln>
                    <a:extLst>
                      <a:ext uri="{53640926-AAD7-44D8-BBD7-CCE9431645EC}">
                        <a14:shadowObscured xmlns:a14="http://schemas.microsoft.com/office/drawing/2010/main"/>
                      </a:ext>
                    </a:extLst>
                  </pic:spPr>
                </pic:pic>
              </a:graphicData>
            </a:graphic>
          </wp:inline>
        </w:drawing>
      </w:r>
    </w:p>
    <w:p w:rsidR="003E3D65" w:rsidRPr="00E74903" w:rsidRDefault="00B307D4" w:rsidP="00B307D4">
      <w:pPr>
        <w:pStyle w:val="Figuras"/>
      </w:pPr>
      <w:r w:rsidRPr="00E74903">
        <w:t>Ec</w:t>
      </w:r>
      <w:r w:rsidR="00302158">
        <w:t>.</w:t>
      </w:r>
      <w:r w:rsidRPr="00E74903">
        <w:t xml:space="preserve"> </w:t>
      </w:r>
      <w:r w:rsidRPr="00E74903">
        <w:fldChar w:fldCharType="begin"/>
      </w:r>
      <w:r w:rsidRPr="00E74903">
        <w:instrText xml:space="preserve"> SEQ Ec \* ARABIC </w:instrText>
      </w:r>
      <w:r w:rsidRPr="00E74903">
        <w:fldChar w:fldCharType="separate"/>
      </w:r>
      <w:r w:rsidR="00141B19">
        <w:rPr>
          <w:noProof/>
        </w:rPr>
        <w:t>2</w:t>
      </w:r>
      <w:r w:rsidRPr="00E74903">
        <w:fldChar w:fldCharType="end"/>
      </w:r>
      <w:r w:rsidR="00302158">
        <w:t>:</w:t>
      </w:r>
      <w:r w:rsidRPr="00E74903">
        <w:t xml:space="preserve"> Equació de l'error quadràtic mig (MSE)</w:t>
      </w:r>
    </w:p>
    <w:p w:rsidR="002969A7" w:rsidRPr="00E74903" w:rsidRDefault="002969A7" w:rsidP="002969A7">
      <w:pPr>
        <w:pStyle w:val="Prrafodelista"/>
        <w:numPr>
          <w:ilvl w:val="0"/>
          <w:numId w:val="13"/>
        </w:numPr>
      </w:pPr>
      <w:r w:rsidRPr="00E74903">
        <w:t xml:space="preserve">n </w:t>
      </w:r>
      <w:r w:rsidR="00B307D4" w:rsidRPr="00E74903">
        <w:t>=</w:t>
      </w:r>
      <w:r w:rsidR="00603491" w:rsidRPr="00E74903">
        <w:t xml:space="preserve"> el nombre de mostres</w:t>
      </w:r>
      <w:r w:rsidRPr="00E74903">
        <w:t xml:space="preserve"> </w:t>
      </w:r>
    </w:p>
    <w:p w:rsidR="002969A7" w:rsidRPr="00E74903" w:rsidRDefault="002969A7" w:rsidP="00FB3F02">
      <w:pPr>
        <w:pStyle w:val="Prrafodelista"/>
        <w:numPr>
          <w:ilvl w:val="0"/>
          <w:numId w:val="13"/>
        </w:numPr>
      </w:pPr>
      <w:proofErr w:type="spellStart"/>
      <w:r w:rsidRPr="00E74903">
        <w:t>y_true</w:t>
      </w:r>
      <w:proofErr w:type="spellEnd"/>
      <w:r w:rsidRPr="00E74903">
        <w:t xml:space="preserve">​ </w:t>
      </w:r>
      <w:r w:rsidR="00B307D4" w:rsidRPr="00E74903">
        <w:t>=</w:t>
      </w:r>
      <w:r w:rsidR="00603491" w:rsidRPr="00E74903">
        <w:t xml:space="preserve"> valor real de la variable (la resposta correcta)</w:t>
      </w:r>
      <w:r w:rsidRPr="00E74903">
        <w:t xml:space="preserve"> </w:t>
      </w:r>
    </w:p>
    <w:p w:rsidR="002969A7" w:rsidRPr="00E74903" w:rsidRDefault="002969A7" w:rsidP="00FB3F02">
      <w:pPr>
        <w:pStyle w:val="Prrafodelista"/>
        <w:numPr>
          <w:ilvl w:val="0"/>
          <w:numId w:val="13"/>
        </w:numPr>
      </w:pPr>
      <w:proofErr w:type="spellStart"/>
      <w:r w:rsidRPr="00E74903">
        <w:t>y_pred</w:t>
      </w:r>
      <w:proofErr w:type="spellEnd"/>
      <w:r w:rsidRPr="00E74903">
        <w:t xml:space="preserve">​ </w:t>
      </w:r>
      <w:r w:rsidR="00B307D4" w:rsidRPr="00E74903">
        <w:t xml:space="preserve">= </w:t>
      </w:r>
      <w:r w:rsidR="00603491" w:rsidRPr="00E74903">
        <w:t>valor predit de la variable (el output de la xarxa)</w:t>
      </w:r>
    </w:p>
    <w:p w:rsidR="00314196" w:rsidRPr="00E74903" w:rsidRDefault="00B307D4" w:rsidP="00B307D4">
      <w:r w:rsidRPr="00E74903">
        <w:t>L’objectiu doncs és</w:t>
      </w:r>
      <w:r w:rsidR="00C666F8" w:rsidRPr="00E74903">
        <w:t xml:space="preserve"> minimitzar la pèrdua de la xarxa neuronal. Sabem que podem canviar els pesos i els biaixos de la xarxa per influir en les seves prediccions, però com </w:t>
      </w:r>
      <w:r w:rsidRPr="00E74903">
        <w:t>fer-ho</w:t>
      </w:r>
      <w:r w:rsidR="00C666F8" w:rsidRPr="00E74903">
        <w:t xml:space="preserve"> de manera que disminueixi la pèrdua?</w:t>
      </w:r>
      <w:r w:rsidRPr="00E74903">
        <w:t xml:space="preserve"> El mètode per a aconseguir-ho és la retropropagació o més comunament conegut en IA </w:t>
      </w:r>
      <w:r w:rsidRPr="00E74903">
        <w:lastRenderedPageBreak/>
        <w:t>com “</w:t>
      </w:r>
      <w:proofErr w:type="spellStart"/>
      <w:r w:rsidRPr="00E74903">
        <w:rPr>
          <w:i/>
        </w:rPr>
        <w:t>Backpropagation</w:t>
      </w:r>
      <w:proofErr w:type="spellEnd"/>
      <w:r w:rsidRPr="00E74903">
        <w:t>”.</w:t>
      </w:r>
    </w:p>
    <w:p w:rsidR="002969A7" w:rsidRPr="00E74903" w:rsidRDefault="003E3D65" w:rsidP="00E70EAE">
      <w:pPr>
        <w:pStyle w:val="Ttulo4"/>
      </w:pPr>
      <w:bookmarkStart w:id="24" w:name="_Toc66977587"/>
      <w:proofErr w:type="spellStart"/>
      <w:r w:rsidRPr="00E74903">
        <w:t>Backpropagation</w:t>
      </w:r>
      <w:bookmarkEnd w:id="24"/>
      <w:proofErr w:type="spellEnd"/>
    </w:p>
    <w:p w:rsidR="002969A7" w:rsidRPr="00E74903" w:rsidRDefault="002969A7" w:rsidP="002969A7">
      <w:r w:rsidRPr="00E74903">
        <w:t xml:space="preserve">Per determinar quin pes és millor modificar, es fa </w:t>
      </w:r>
      <w:r w:rsidR="00FB3F02" w:rsidRPr="00E74903">
        <w:t>el</w:t>
      </w:r>
      <w:r w:rsidRPr="00E74903">
        <w:t xml:space="preserve"> procés anomenat propagació inversa o "</w:t>
      </w:r>
      <w:proofErr w:type="spellStart"/>
      <w:r w:rsidRPr="00E74903">
        <w:t>Backpropagation</w:t>
      </w:r>
      <w:proofErr w:type="spellEnd"/>
      <w:r w:rsidRPr="00E74903">
        <w:t xml:space="preserve">" que consisteix a inspeccionar totes les connexions per comprovar com es comportaria la sortida </w:t>
      </w:r>
      <w:r w:rsidR="00FB3F02" w:rsidRPr="00E74903">
        <w:t>fent</w:t>
      </w:r>
      <w:r w:rsidRPr="00E74903">
        <w:t xml:space="preserve"> un canvi sobre el pes</w:t>
      </w:r>
      <w:r w:rsidR="003E3D65" w:rsidRPr="00E74903">
        <w:t xml:space="preserve">. Aquest sistema de càlcul és fa mitjançant </w:t>
      </w:r>
      <w:r w:rsidR="00FB3F02" w:rsidRPr="00E74903">
        <w:t>derivades parcials per a poder observar com respon la sortida a variacions molt petites en les variables estudiades.</w:t>
      </w:r>
    </w:p>
    <w:p w:rsidR="003E3D65" w:rsidRPr="00E74903" w:rsidRDefault="00FB3F02" w:rsidP="002969A7">
      <w:r w:rsidRPr="00E74903">
        <w:t>A continuació es mostra un exemple d’un model que intenta predir el gènere d’una persona segons alçada i pes i fent servir com a funció de pèrdua MSE</w:t>
      </w:r>
      <w:r w:rsidR="00600667" w:rsidRPr="00E74903">
        <w:t xml:space="preserve"> </w:t>
      </w:r>
      <w:r w:rsidR="00600667" w:rsidRPr="00E74903">
        <w:fldChar w:fldCharType="begin"/>
      </w:r>
      <w:r w:rsidR="00600667" w:rsidRPr="00E74903">
        <w:instrText xml:space="preserve"> REF _Ref66809858 \n \h </w:instrText>
      </w:r>
      <w:r w:rsidR="00600667" w:rsidRPr="00E74903">
        <w:fldChar w:fldCharType="separate"/>
      </w:r>
      <w:r w:rsidR="00141B19">
        <w:t>[9]</w:t>
      </w:r>
      <w:r w:rsidR="00600667" w:rsidRPr="00E74903">
        <w:fldChar w:fldCharType="end"/>
      </w:r>
      <w:r w:rsidR="003E3D65" w:rsidRPr="00E74903">
        <w:t xml:space="preserve">: </w:t>
      </w:r>
    </w:p>
    <w:p w:rsidR="00AB63ED" w:rsidRPr="00E74903" w:rsidRDefault="00AB63ED" w:rsidP="00FB3F02">
      <w:pPr>
        <w:jc w:val="center"/>
      </w:pPr>
      <w:r w:rsidRPr="00E74903">
        <w:rPr>
          <w:lang w:eastAsia="es-ES"/>
        </w:rPr>
        <w:drawing>
          <wp:inline distT="0" distB="0" distL="0" distR="0">
            <wp:extent cx="4814455" cy="546302"/>
            <wp:effectExtent l="0" t="0" r="5715" b="6350"/>
            <wp:docPr id="149" name="Imagen 149" descr="https://miro.medium.com/max/1724/1*783WcLm4Zlu0snto1NaY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max/1724/1*783WcLm4Zlu0snto1NaYb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7736" cy="550078"/>
                    </a:xfrm>
                    <a:prstGeom prst="rect">
                      <a:avLst/>
                    </a:prstGeom>
                    <a:noFill/>
                    <a:ln>
                      <a:noFill/>
                    </a:ln>
                  </pic:spPr>
                </pic:pic>
              </a:graphicData>
            </a:graphic>
          </wp:inline>
        </w:drawing>
      </w:r>
    </w:p>
    <w:p w:rsidR="00302158" w:rsidRDefault="003E3D65" w:rsidP="00302158">
      <w:pPr>
        <w:keepNext/>
        <w:jc w:val="center"/>
      </w:pPr>
      <w:r w:rsidRPr="00E74903">
        <w:rPr>
          <w:lang w:eastAsia="es-ES"/>
        </w:rPr>
        <w:drawing>
          <wp:inline distT="0" distB="0" distL="0" distR="0">
            <wp:extent cx="2845852" cy="1293569"/>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ackprop_example.png"/>
                    <pic:cNvPicPr/>
                  </pic:nvPicPr>
                  <pic:blipFill>
                    <a:blip r:embed="rId37">
                      <a:extLst>
                        <a:ext uri="{28A0092B-C50C-407E-A947-70E740481C1C}">
                          <a14:useLocalDpi xmlns:a14="http://schemas.microsoft.com/office/drawing/2010/main" val="0"/>
                        </a:ext>
                      </a:extLst>
                    </a:blip>
                    <a:stretch>
                      <a:fillRect/>
                    </a:stretch>
                  </pic:blipFill>
                  <pic:spPr>
                    <a:xfrm>
                      <a:off x="0" y="0"/>
                      <a:ext cx="2865976" cy="1302716"/>
                    </a:xfrm>
                    <a:prstGeom prst="rect">
                      <a:avLst/>
                    </a:prstGeom>
                  </pic:spPr>
                </pic:pic>
              </a:graphicData>
            </a:graphic>
          </wp:inline>
        </w:drawing>
      </w:r>
    </w:p>
    <w:p w:rsidR="003E3D65" w:rsidRPr="00E74903" w:rsidRDefault="00302158" w:rsidP="00302158">
      <w:pPr>
        <w:pStyle w:val="Figuras"/>
        <w:spacing w:before="0"/>
      </w:pPr>
      <w:r>
        <w:t xml:space="preserve">Fig. </w:t>
      </w:r>
      <w:r>
        <w:fldChar w:fldCharType="begin"/>
      </w:r>
      <w:r>
        <w:instrText xml:space="preserve"> SEQ Fig. \* ARABIC </w:instrText>
      </w:r>
      <w:r>
        <w:fldChar w:fldCharType="separate"/>
      </w:r>
      <w:r w:rsidR="00141B19">
        <w:rPr>
          <w:noProof/>
        </w:rPr>
        <w:t>8</w:t>
      </w:r>
      <w:r>
        <w:fldChar w:fldCharType="end"/>
      </w:r>
      <w:r>
        <w:t xml:space="preserve"> Exemple de input i xarxa</w:t>
      </w:r>
    </w:p>
    <w:p w:rsidR="003E3D65" w:rsidRPr="00E74903" w:rsidRDefault="00FB3F02" w:rsidP="003E3D65">
      <w:r w:rsidRPr="00E74903">
        <w:t>La funció de pèrdua es pot escriure com a una funció multivariable</w:t>
      </w:r>
      <w:r w:rsidR="003E3D65" w:rsidRPr="00E74903">
        <w:t>:</w:t>
      </w:r>
    </w:p>
    <w:p w:rsidR="00FB3F02" w:rsidRPr="00E74903" w:rsidRDefault="00600667" w:rsidP="00302158">
      <w:pPr>
        <w:keepNext/>
        <w:spacing w:before="0"/>
      </w:pPr>
      <w:r w:rsidRPr="00E74903">
        <w:rPr>
          <w:lang w:eastAsia="es-ES"/>
        </w:rPr>
        <w:drawing>
          <wp:inline distT="0" distB="0" distL="0" distR="0">
            <wp:extent cx="6108215" cy="325464"/>
            <wp:effectExtent l="0" t="0" r="0" b="0"/>
            <wp:docPr id="143" name="Imagen 143" descr="https://miro.medium.com/max/1679/1*OHMn7EMtIG77EAmccwgo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1679/1*OHMn7EMtIG77EAmccwgowg.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0521" b="21941"/>
                    <a:stretch/>
                  </pic:blipFill>
                  <pic:spPr bwMode="auto">
                    <a:xfrm>
                      <a:off x="0" y="0"/>
                      <a:ext cx="6120130" cy="326099"/>
                    </a:xfrm>
                    <a:prstGeom prst="rect">
                      <a:avLst/>
                    </a:prstGeom>
                    <a:noFill/>
                    <a:ln>
                      <a:noFill/>
                    </a:ln>
                    <a:extLst>
                      <a:ext uri="{53640926-AAD7-44D8-BBD7-CCE9431645EC}">
                        <a14:shadowObscured xmlns:a14="http://schemas.microsoft.com/office/drawing/2010/main"/>
                      </a:ext>
                    </a:extLst>
                  </pic:spPr>
                </pic:pic>
              </a:graphicData>
            </a:graphic>
          </wp:inline>
        </w:drawing>
      </w:r>
    </w:p>
    <w:p w:rsidR="00600667" w:rsidRPr="00E74903" w:rsidRDefault="00FB3F02" w:rsidP="00302158">
      <w:pPr>
        <w:pStyle w:val="Figuras"/>
        <w:spacing w:before="0"/>
      </w:pPr>
      <w:r w:rsidRPr="00E74903">
        <w:t>Ec</w:t>
      </w:r>
      <w:r w:rsidR="00302158">
        <w:t>.</w:t>
      </w:r>
      <w:r w:rsidRPr="00E74903">
        <w:t xml:space="preserve"> </w:t>
      </w:r>
      <w:r w:rsidRPr="00E74903">
        <w:fldChar w:fldCharType="begin"/>
      </w:r>
      <w:r w:rsidRPr="00E74903">
        <w:instrText xml:space="preserve"> SEQ Ec \* ARABIC </w:instrText>
      </w:r>
      <w:r w:rsidRPr="00E74903">
        <w:fldChar w:fldCharType="separate"/>
      </w:r>
      <w:r w:rsidR="00141B19">
        <w:rPr>
          <w:noProof/>
        </w:rPr>
        <w:t>3</w:t>
      </w:r>
      <w:r w:rsidRPr="00E74903">
        <w:fldChar w:fldCharType="end"/>
      </w:r>
      <w:r w:rsidR="00302158">
        <w:t>:</w:t>
      </w:r>
      <w:r w:rsidRPr="00E74903">
        <w:t xml:space="preserve"> Funció de pèrdua L per exemple de </w:t>
      </w:r>
      <w:proofErr w:type="spellStart"/>
      <w:r w:rsidRPr="00E74903">
        <w:t>Backpropagation</w:t>
      </w:r>
      <w:proofErr w:type="spellEnd"/>
    </w:p>
    <w:p w:rsidR="00FB3F02" w:rsidRPr="00E74903" w:rsidRDefault="00FB3F02" w:rsidP="003E3D65">
      <w:r w:rsidRPr="00E74903">
        <w:t>Si es vol veure com afecta la modificació de w1 a la funció de L, es calcula la derivada parcial en termes de (</w:t>
      </w:r>
      <w:r w:rsidRPr="00E74903">
        <w:rPr>
          <w:rFonts w:ascii="Georgia" w:hAnsi="Georgia"/>
          <w:color w:val="292929"/>
          <w:spacing w:val="-1"/>
          <w:szCs w:val="22"/>
          <w:shd w:val="clear" w:color="auto" w:fill="FFFFFF"/>
        </w:rPr>
        <w:t>∂</w:t>
      </w:r>
      <w:proofErr w:type="spellStart"/>
      <w:r w:rsidRPr="00E74903">
        <w:rPr>
          <w:rStyle w:val="nfasis"/>
          <w:rFonts w:ascii="Georgia" w:hAnsi="Georgia"/>
          <w:color w:val="292929"/>
          <w:spacing w:val="-1"/>
          <w:szCs w:val="22"/>
          <w:shd w:val="clear" w:color="auto" w:fill="FFFFFF"/>
        </w:rPr>
        <w:t>y_pred</w:t>
      </w:r>
      <w:proofErr w:type="spellEnd"/>
      <w:r w:rsidRPr="00E74903">
        <w:rPr>
          <w:rStyle w:val="nfasis"/>
          <w:rFonts w:ascii="Georgia" w:hAnsi="Georgia"/>
          <w:color w:val="292929"/>
          <w:spacing w:val="-1"/>
          <w:szCs w:val="22"/>
          <w:shd w:val="clear" w:color="auto" w:fill="FFFFFF"/>
        </w:rPr>
        <w:t xml:space="preserve"> / </w:t>
      </w:r>
      <w:r w:rsidRPr="00E74903">
        <w:rPr>
          <w:rFonts w:ascii="Georgia" w:hAnsi="Georgia"/>
          <w:color w:val="292929"/>
          <w:spacing w:val="-1"/>
          <w:szCs w:val="22"/>
          <w:shd w:val="clear" w:color="auto" w:fill="FFFFFF"/>
        </w:rPr>
        <w:t>∂</w:t>
      </w:r>
      <w:r w:rsidRPr="00E74903">
        <w:rPr>
          <w:rStyle w:val="nfasis"/>
          <w:rFonts w:ascii="Georgia" w:hAnsi="Georgia"/>
          <w:color w:val="292929"/>
          <w:spacing w:val="-1"/>
          <w:szCs w:val="22"/>
          <w:shd w:val="clear" w:color="auto" w:fill="FFFFFF"/>
        </w:rPr>
        <w:t>w</w:t>
      </w:r>
      <w:r w:rsidRPr="00E74903">
        <w:rPr>
          <w:rFonts w:ascii="Georgia" w:hAnsi="Georgia"/>
          <w:color w:val="292929"/>
          <w:spacing w:val="-1"/>
          <w:szCs w:val="22"/>
          <w:shd w:val="clear" w:color="auto" w:fill="FFFFFF"/>
        </w:rPr>
        <w:t>1</w:t>
      </w:r>
      <w:r w:rsidRPr="00E74903">
        <w:rPr>
          <w:rFonts w:ascii="Times New Roman" w:hAnsi="Times New Roman" w:cs="Times New Roman"/>
          <w:color w:val="292929"/>
          <w:spacing w:val="-1"/>
          <w:sz w:val="32"/>
          <w:szCs w:val="32"/>
          <w:shd w:val="clear" w:color="auto" w:fill="FFFFFF"/>
        </w:rPr>
        <w:t>​​</w:t>
      </w:r>
      <w:r w:rsidRPr="00E74903">
        <w:t>)​​:</w:t>
      </w:r>
    </w:p>
    <w:p w:rsidR="00302158" w:rsidRDefault="00600667" w:rsidP="00302158">
      <w:pPr>
        <w:keepNext/>
        <w:spacing w:before="0"/>
      </w:pPr>
      <w:r w:rsidRPr="00E74903">
        <w:rPr>
          <w:lang w:eastAsia="es-ES"/>
        </w:rPr>
        <w:drawing>
          <wp:inline distT="0" distB="0" distL="0" distR="0">
            <wp:extent cx="6115274" cy="592917"/>
            <wp:effectExtent l="0" t="0" r="0" b="0"/>
            <wp:docPr id="147" name="Imagen 147" descr="https://miro.medium.com/max/1728/1*Ojh2mA6NWye18NnTUne2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max/1728/1*Ojh2mA6NWye18NnTUne24Q.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1535"/>
                    <a:stretch/>
                  </pic:blipFill>
                  <pic:spPr bwMode="auto">
                    <a:xfrm>
                      <a:off x="0" y="0"/>
                      <a:ext cx="6120130" cy="593388"/>
                    </a:xfrm>
                    <a:prstGeom prst="rect">
                      <a:avLst/>
                    </a:prstGeom>
                    <a:noFill/>
                    <a:ln>
                      <a:noFill/>
                    </a:ln>
                    <a:extLst>
                      <a:ext uri="{53640926-AAD7-44D8-BBD7-CCE9431645EC}">
                        <a14:shadowObscured xmlns:a14="http://schemas.microsoft.com/office/drawing/2010/main"/>
                      </a:ext>
                    </a:extLst>
                  </pic:spPr>
                </pic:pic>
              </a:graphicData>
            </a:graphic>
          </wp:inline>
        </w:drawing>
      </w:r>
    </w:p>
    <w:p w:rsidR="00600667" w:rsidRPr="00E74903" w:rsidRDefault="00302158" w:rsidP="00302158">
      <w:pPr>
        <w:pStyle w:val="Figuras"/>
        <w:spacing w:before="0"/>
      </w:pPr>
      <w:r>
        <w:t xml:space="preserve">Ec. </w:t>
      </w:r>
      <w:r>
        <w:fldChar w:fldCharType="begin"/>
      </w:r>
      <w:r>
        <w:instrText xml:space="preserve"> SEQ Ec \* ARABIC </w:instrText>
      </w:r>
      <w:r>
        <w:fldChar w:fldCharType="separate"/>
      </w:r>
      <w:r w:rsidR="00141B19">
        <w:rPr>
          <w:noProof/>
        </w:rPr>
        <w:t>4</w:t>
      </w:r>
      <w:r>
        <w:fldChar w:fldCharType="end"/>
      </w:r>
      <w:r>
        <w:t>: Derivada parcial de la funció de pèrdua per el pes w1</w:t>
      </w:r>
    </w:p>
    <w:p w:rsidR="00600667" w:rsidRPr="00E74903" w:rsidRDefault="00600667" w:rsidP="003E3D65">
      <w:r w:rsidRPr="00E74903">
        <w:t>Fent les transformacions</w:t>
      </w:r>
      <w:r w:rsidR="00FB3F02" w:rsidRPr="00E74903">
        <w:t xml:space="preserve"> adients, </w:t>
      </w:r>
      <w:r w:rsidR="00FB3F02" w:rsidRPr="00E74903">
        <w:rPr>
          <w:highlight w:val="cyan"/>
        </w:rPr>
        <w:t>passos mostrats als annexos</w:t>
      </w:r>
      <w:r w:rsidR="00FB3F02" w:rsidRPr="00E74903">
        <w:t xml:space="preserve">, </w:t>
      </w:r>
      <w:r w:rsidRPr="00E74903">
        <w:t xml:space="preserve"> quedaria com:</w:t>
      </w:r>
    </w:p>
    <w:p w:rsidR="00302158" w:rsidRDefault="00600667" w:rsidP="00302158">
      <w:pPr>
        <w:keepNext/>
        <w:spacing w:before="0"/>
      </w:pPr>
      <w:r w:rsidRPr="00E74903">
        <w:rPr>
          <w:lang w:eastAsia="es-ES"/>
        </w:rPr>
        <w:lastRenderedPageBreak/>
        <w:drawing>
          <wp:inline distT="0" distB="0" distL="0" distR="0">
            <wp:extent cx="6120130" cy="911509"/>
            <wp:effectExtent l="0" t="0" r="0" b="3175"/>
            <wp:docPr id="148" name="Imagen 148" descr="https://miro.medium.com/max/1692/1*hnBzd86OgPXHsF7rV0tA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max/1692/1*hnBzd86OgPXHsF7rV0tAcQ.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911509"/>
                    </a:xfrm>
                    <a:prstGeom prst="rect">
                      <a:avLst/>
                    </a:prstGeom>
                    <a:noFill/>
                    <a:ln>
                      <a:noFill/>
                    </a:ln>
                  </pic:spPr>
                </pic:pic>
              </a:graphicData>
            </a:graphic>
          </wp:inline>
        </w:drawing>
      </w:r>
    </w:p>
    <w:p w:rsidR="00600667" w:rsidRPr="00E74903" w:rsidRDefault="00302158" w:rsidP="00302158">
      <w:pPr>
        <w:pStyle w:val="Figuras"/>
        <w:spacing w:before="0"/>
      </w:pPr>
      <w:bookmarkStart w:id="25" w:name="_Ref66958902"/>
      <w:r>
        <w:t xml:space="preserve">Ec. </w:t>
      </w:r>
      <w:r>
        <w:fldChar w:fldCharType="begin"/>
      </w:r>
      <w:r>
        <w:instrText xml:space="preserve"> SEQ Ec \* ARABIC </w:instrText>
      </w:r>
      <w:r>
        <w:fldChar w:fldCharType="separate"/>
      </w:r>
      <w:r w:rsidR="00141B19">
        <w:rPr>
          <w:noProof/>
        </w:rPr>
        <w:t>5</w:t>
      </w:r>
      <w:r>
        <w:fldChar w:fldCharType="end"/>
      </w:r>
      <w:bookmarkEnd w:id="25"/>
      <w:r>
        <w:t>: Derivada parcial de L respecte w1 després de transformacions</w:t>
      </w:r>
    </w:p>
    <w:p w:rsidR="00E74903" w:rsidRPr="00E74903" w:rsidRDefault="00E74903" w:rsidP="003E3D65">
      <w:r w:rsidRPr="00E74903">
        <w:t xml:space="preserve">Si s’inicialitzen els pesos amb 1 i els biaixos amb 0, </w:t>
      </w:r>
      <w:r>
        <w:t xml:space="preserve">i tractant x1 com al pes i x2 com l’alçada, </w:t>
      </w:r>
      <w:r w:rsidRPr="00E74903">
        <w:t xml:space="preserve">es pot calcular h1 </w:t>
      </w:r>
      <w:r>
        <w:t xml:space="preserve">i h2 </w:t>
      </w:r>
      <w:r w:rsidR="00302158">
        <w:t xml:space="preserve">i el output o1 </w:t>
      </w:r>
      <w:r>
        <w:t>de la següent forma:</w:t>
      </w:r>
    </w:p>
    <w:p w:rsidR="00E74903" w:rsidRDefault="00302158" w:rsidP="00E74903">
      <w:pPr>
        <w:keepNext/>
        <w:spacing w:before="0"/>
        <w:jc w:val="center"/>
      </w:pPr>
      <w:r>
        <w:rPr>
          <w:noProof/>
          <w:lang w:val="es-ES" w:eastAsia="es-ES"/>
        </w:rPr>
        <mc:AlternateContent>
          <mc:Choice Requires="wps">
            <w:drawing>
              <wp:anchor distT="0" distB="0" distL="114300" distR="114300" simplePos="0" relativeHeight="251670528" behindDoc="0" locked="0" layoutInCell="1" allowOverlap="1" wp14:anchorId="46FC47F6" wp14:editId="576186ED">
                <wp:simplePos x="0" y="0"/>
                <wp:positionH relativeFrom="column">
                  <wp:posOffset>2497760</wp:posOffset>
                </wp:positionH>
                <wp:positionV relativeFrom="paragraph">
                  <wp:posOffset>1498232</wp:posOffset>
                </wp:positionV>
                <wp:extent cx="317597" cy="166255"/>
                <wp:effectExtent l="0" t="0" r="25400" b="24765"/>
                <wp:wrapNone/>
                <wp:docPr id="156" name="Rectángulo 156"/>
                <wp:cNvGraphicFramePr/>
                <a:graphic xmlns:a="http://schemas.openxmlformats.org/drawingml/2006/main">
                  <a:graphicData uri="http://schemas.microsoft.com/office/word/2010/wordprocessingShape">
                    <wps:wsp>
                      <wps:cNvSpPr/>
                      <wps:spPr>
                        <a:xfrm>
                          <a:off x="0" y="0"/>
                          <a:ext cx="317597" cy="16625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66C2D" id="Rectángulo 156" o:spid="_x0000_s1026" style="position:absolute;margin-left:196.65pt;margin-top:117.95pt;width:25pt;height: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" filled="f" strokecolor="#70ad47 [3209]" strokeweight="1pt"/>
            </w:pict>
          </mc:Fallback>
        </mc:AlternateContent>
      </w:r>
      <w:r>
        <w:rPr>
          <w:noProof/>
          <w:lang w:val="es-ES" w:eastAsia="es-ES"/>
        </w:rPr>
        <mc:AlternateContent>
          <mc:Choice Requires="wps">
            <w:drawing>
              <wp:anchor distT="0" distB="0" distL="114300" distR="114300" simplePos="0" relativeHeight="251668480" behindDoc="0" locked="0" layoutInCell="1" allowOverlap="1" wp14:anchorId="13F2C4E7" wp14:editId="63788BB0">
                <wp:simplePos x="0" y="0"/>
                <wp:positionH relativeFrom="column">
                  <wp:posOffset>2147801</wp:posOffset>
                </wp:positionH>
                <wp:positionV relativeFrom="paragraph">
                  <wp:posOffset>1118408</wp:posOffset>
                </wp:positionV>
                <wp:extent cx="224726" cy="166255"/>
                <wp:effectExtent l="0" t="0" r="23495" b="24765"/>
                <wp:wrapNone/>
                <wp:docPr id="155" name="Rectángulo 155"/>
                <wp:cNvGraphicFramePr/>
                <a:graphic xmlns:a="http://schemas.openxmlformats.org/drawingml/2006/main">
                  <a:graphicData uri="http://schemas.microsoft.com/office/word/2010/wordprocessingShape">
                    <wps:wsp>
                      <wps:cNvSpPr/>
                      <wps:spPr>
                        <a:xfrm>
                          <a:off x="0" y="0"/>
                          <a:ext cx="224726" cy="16625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FAC487" id="Rectángulo 155" o:spid="_x0000_s1026" style="position:absolute;margin-left:169.1pt;margin-top:88.05pt;width:17.7pt;height:13.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" filled="f" strokecolor="#70ad47 [3209]" strokeweight="1pt"/>
            </w:pict>
          </mc:Fallback>
        </mc:AlternateContent>
      </w:r>
      <w:r>
        <w:rPr>
          <w:noProof/>
          <w:lang w:val="es-ES" w:eastAsia="es-ES"/>
        </w:rPr>
        <mc:AlternateContent>
          <mc:Choice Requires="wps">
            <w:drawing>
              <wp:anchor distT="0" distB="0" distL="114300" distR="114300" simplePos="0" relativeHeight="251666432" behindDoc="0" locked="0" layoutInCell="1" allowOverlap="1" wp14:anchorId="7BAF4957" wp14:editId="0E9D7B2E">
                <wp:simplePos x="0" y="0"/>
                <wp:positionH relativeFrom="column">
                  <wp:posOffset>1922199</wp:posOffset>
                </wp:positionH>
                <wp:positionV relativeFrom="paragraph">
                  <wp:posOffset>820097</wp:posOffset>
                </wp:positionV>
                <wp:extent cx="224726" cy="216976"/>
                <wp:effectExtent l="0" t="0" r="23495" b="12065"/>
                <wp:wrapNone/>
                <wp:docPr id="154" name="Rectángulo 154"/>
                <wp:cNvGraphicFramePr/>
                <a:graphic xmlns:a="http://schemas.openxmlformats.org/drawingml/2006/main">
                  <a:graphicData uri="http://schemas.microsoft.com/office/word/2010/wordprocessingShape">
                    <wps:wsp>
                      <wps:cNvSpPr/>
                      <wps:spPr>
                        <a:xfrm>
                          <a:off x="0" y="0"/>
                          <a:ext cx="224726" cy="216976"/>
                        </a:xfrm>
                        <a:prstGeom prst="rect">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F3742" id="Rectángulo 154" o:spid="_x0000_s1026" style="position:absolute;margin-left:151.35pt;margin-top:64.55pt;width:17.7pt;height:17.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" filled="f" strokecolor="#cfcdcd [2894]" strokeweight="1pt"/>
            </w:pict>
          </mc:Fallback>
        </mc:AlternateContent>
      </w:r>
      <w:r>
        <w:rPr>
          <w:noProof/>
          <w:lang w:val="es-ES" w:eastAsia="es-ES"/>
        </w:rPr>
        <mc:AlternateContent>
          <mc:Choice Requires="wps">
            <w:drawing>
              <wp:anchor distT="0" distB="0" distL="114300" distR="114300" simplePos="0" relativeHeight="251664384" behindDoc="0" locked="0" layoutInCell="1" allowOverlap="1">
                <wp:simplePos x="0" y="0"/>
                <wp:positionH relativeFrom="column">
                  <wp:posOffset>2185842</wp:posOffset>
                </wp:positionH>
                <wp:positionV relativeFrom="paragraph">
                  <wp:posOffset>115333</wp:posOffset>
                </wp:positionV>
                <wp:extent cx="224726" cy="216976"/>
                <wp:effectExtent l="0" t="0" r="23495" b="12065"/>
                <wp:wrapNone/>
                <wp:docPr id="153" name="Rectángulo 153"/>
                <wp:cNvGraphicFramePr/>
                <a:graphic xmlns:a="http://schemas.openxmlformats.org/drawingml/2006/main">
                  <a:graphicData uri="http://schemas.microsoft.com/office/word/2010/wordprocessingShape">
                    <wps:wsp>
                      <wps:cNvSpPr/>
                      <wps:spPr>
                        <a:xfrm>
                          <a:off x="0" y="0"/>
                          <a:ext cx="224726" cy="216976"/>
                        </a:xfrm>
                        <a:prstGeom prst="rect">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B6562" id="Rectángulo 153" o:spid="_x0000_s1026" style="position:absolute;margin-left:172.1pt;margin-top:9.1pt;width:17.7pt;height:17.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" filled="f" strokecolor="#cfcdcd [2894]" strokeweight="1pt"/>
            </w:pict>
          </mc:Fallback>
        </mc:AlternateContent>
      </w:r>
      <w:r w:rsidR="00AB63ED" w:rsidRPr="00E74903">
        <w:rPr>
          <w:lang w:eastAsia="es-ES"/>
        </w:rPr>
        <w:drawing>
          <wp:inline distT="0" distB="0" distL="0" distR="0">
            <wp:extent cx="4682868" cy="1766807"/>
            <wp:effectExtent l="0" t="0" r="3810" b="5080"/>
            <wp:docPr id="151" name="Imagen 151" descr="https://miro.medium.com/max/1800/1*hrczz7ekQ3D1Hktf3_1e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max/1800/1*hrczz7ekQ3D1Hktf3_1evQ.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92597" cy="1770477"/>
                    </a:xfrm>
                    <a:prstGeom prst="rect">
                      <a:avLst/>
                    </a:prstGeom>
                    <a:noFill/>
                    <a:ln>
                      <a:noFill/>
                    </a:ln>
                  </pic:spPr>
                </pic:pic>
              </a:graphicData>
            </a:graphic>
          </wp:inline>
        </w:drawing>
      </w:r>
    </w:p>
    <w:p w:rsidR="00AB63ED" w:rsidRPr="00E74903" w:rsidRDefault="00E74903" w:rsidP="00E74903">
      <w:pPr>
        <w:pStyle w:val="Figuras"/>
      </w:pPr>
      <w:r>
        <w:t xml:space="preserve">Fig. </w:t>
      </w:r>
      <w:r>
        <w:fldChar w:fldCharType="begin"/>
      </w:r>
      <w:r>
        <w:instrText xml:space="preserve"> SEQ Fig. \* ARABIC </w:instrText>
      </w:r>
      <w:r>
        <w:fldChar w:fldCharType="separate"/>
      </w:r>
      <w:r w:rsidR="00141B19">
        <w:rPr>
          <w:noProof/>
        </w:rPr>
        <w:t>9</w:t>
      </w:r>
      <w:r>
        <w:fldChar w:fldCharType="end"/>
      </w:r>
      <w:r>
        <w:t xml:space="preserve"> Càlcul dels nodes h1 i h2</w:t>
      </w:r>
      <w:r w:rsidR="00302158">
        <w:t xml:space="preserve"> i output o1</w:t>
      </w:r>
      <w:r>
        <w:t xml:space="preserve"> per l'exemple de </w:t>
      </w:r>
      <w:proofErr w:type="spellStart"/>
      <w:r>
        <w:t>Backpropagation</w:t>
      </w:r>
      <w:proofErr w:type="spellEnd"/>
    </w:p>
    <w:p w:rsidR="00302158" w:rsidRDefault="00302158" w:rsidP="003E3D65">
      <w:r>
        <w:t>Així es pot veure que el output o predicció del model per a l’input d’Alice, amb pes -2 i alçada -1, és de 0.524. Considerant les sortides de Home (0) i Dona (1) veiem que tendeix a 1 però molt lleugerament.</w:t>
      </w:r>
    </w:p>
    <w:p w:rsidR="00AB63ED" w:rsidRPr="00E74903" w:rsidRDefault="00302158" w:rsidP="003E3D65">
      <w:r>
        <w:t xml:space="preserve">Utilitzant la derivada parcial calculada a </w:t>
      </w:r>
      <w:r>
        <w:fldChar w:fldCharType="begin"/>
      </w:r>
      <w:r>
        <w:instrText xml:space="preserve"> REF _Ref66958902 \h </w:instrText>
      </w:r>
      <w:r>
        <w:fldChar w:fldCharType="separate"/>
      </w:r>
      <w:r w:rsidR="00141B19">
        <w:t xml:space="preserve">Ec. </w:t>
      </w:r>
      <w:r w:rsidR="00141B19">
        <w:rPr>
          <w:noProof/>
        </w:rPr>
        <w:t>5</w:t>
      </w:r>
      <w:r>
        <w:fldChar w:fldCharType="end"/>
      </w:r>
      <w:r>
        <w:t xml:space="preserve">  (</w:t>
      </w:r>
      <w:r w:rsidR="00AB63ED" w:rsidRPr="00E74903">
        <w:t>∂L/∂w1​​</w:t>
      </w:r>
      <w:r>
        <w:t>)</w:t>
      </w:r>
      <w:r w:rsidR="007B3743">
        <w:t xml:space="preserve"> i calculant la derivada parcial de cada un dels termes de l’equació necessaris</w:t>
      </w:r>
      <w:r w:rsidR="00AB63ED" w:rsidRPr="00E74903">
        <w:t>:</w:t>
      </w:r>
    </w:p>
    <w:p w:rsidR="0057775E" w:rsidRDefault="007B3743" w:rsidP="0057775E">
      <w:pPr>
        <w:keepNext/>
        <w:spacing w:before="0"/>
        <w:jc w:val="center"/>
      </w:pPr>
      <w:r>
        <w:rPr>
          <w:noProof/>
          <w:lang w:val="es-ES" w:eastAsia="es-ES"/>
        </w:rPr>
        <w:lastRenderedPageBreak/>
        <mc:AlternateContent>
          <mc:Choice Requires="wps">
            <w:drawing>
              <wp:anchor distT="0" distB="0" distL="114300" distR="114300" simplePos="0" relativeHeight="251671552" behindDoc="0" locked="0" layoutInCell="1" allowOverlap="1">
                <wp:simplePos x="0" y="0"/>
                <wp:positionH relativeFrom="column">
                  <wp:posOffset>2038350</wp:posOffset>
                </wp:positionH>
                <wp:positionV relativeFrom="paragraph">
                  <wp:posOffset>109683</wp:posOffset>
                </wp:positionV>
                <wp:extent cx="1852048" cy="418454"/>
                <wp:effectExtent l="0" t="0" r="15240" b="20320"/>
                <wp:wrapNone/>
                <wp:docPr id="161" name="Rectángulo 161"/>
                <wp:cNvGraphicFramePr/>
                <a:graphic xmlns:a="http://schemas.openxmlformats.org/drawingml/2006/main">
                  <a:graphicData uri="http://schemas.microsoft.com/office/word/2010/wordprocessingShape">
                    <wps:wsp>
                      <wps:cNvSpPr/>
                      <wps:spPr>
                        <a:xfrm>
                          <a:off x="0" y="0"/>
                          <a:ext cx="1852048" cy="418454"/>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9A2FE" id="Rectángulo 161" o:spid="_x0000_s1026" style="position:absolute;margin-left:160.5pt;margin-top:8.65pt;width:145.85pt;height:32.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" filled="f" strokecolor="#e7e6e6 [3214]" strokeweight="1pt"/>
            </w:pict>
          </mc:Fallback>
        </mc:AlternateContent>
      </w:r>
      <w:r w:rsidR="00AB63ED" w:rsidRPr="00E74903">
        <w:rPr>
          <w:lang w:eastAsia="es-ES"/>
        </w:rPr>
        <w:drawing>
          <wp:inline distT="0" distB="0" distL="0" distR="0">
            <wp:extent cx="4688237" cy="3938210"/>
            <wp:effectExtent l="0" t="0" r="0" b="5715"/>
            <wp:docPr id="152" name="Imagen 152" descr="https://miro.medium.com/max/1856/1*DIIlLoIuqDTEbeblLJyM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max/1856/1*DIIlLoIuqDTEbeblLJyMkQ.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8237" cy="3938210"/>
                    </a:xfrm>
                    <a:prstGeom prst="rect">
                      <a:avLst/>
                    </a:prstGeom>
                    <a:noFill/>
                    <a:ln>
                      <a:noFill/>
                    </a:ln>
                  </pic:spPr>
                </pic:pic>
              </a:graphicData>
            </a:graphic>
          </wp:inline>
        </w:drawing>
      </w:r>
    </w:p>
    <w:p w:rsidR="00AB63ED" w:rsidRPr="00E74903" w:rsidRDefault="0057775E" w:rsidP="0057775E">
      <w:pPr>
        <w:pStyle w:val="Figuras"/>
      </w:pPr>
      <w:r>
        <w:t xml:space="preserve">Fig. </w:t>
      </w:r>
      <w:r>
        <w:fldChar w:fldCharType="begin"/>
      </w:r>
      <w:r>
        <w:instrText xml:space="preserve"> SEQ Fig. \* ARABIC </w:instrText>
      </w:r>
      <w:r>
        <w:fldChar w:fldCharType="separate"/>
      </w:r>
      <w:r w:rsidR="00141B19">
        <w:rPr>
          <w:noProof/>
        </w:rPr>
        <w:t>10</w:t>
      </w:r>
      <w:r>
        <w:fldChar w:fldCharType="end"/>
      </w:r>
      <w:r>
        <w:t xml:space="preserve"> Càlcul de la derivada parcial de L respecte w1 per a l'exemple de </w:t>
      </w:r>
      <w:proofErr w:type="spellStart"/>
      <w:r>
        <w:t>backpropagation</w:t>
      </w:r>
      <w:proofErr w:type="spellEnd"/>
    </w:p>
    <w:p w:rsidR="00A55518" w:rsidRPr="00E74903" w:rsidRDefault="007B3743" w:rsidP="003E3D65">
      <w:r>
        <w:t>Obtenim que la derivada parcial de la funció de pèrdua L respecte el pes w1 és 0.0214. Això vol dir que mantenint constants totes les variables excepte w1, per un canvi molt petit de w1 la funció de pèrdua L augmenta 0.0214.</w:t>
      </w:r>
      <w:r w:rsidR="00A55518">
        <w:t xml:space="preserve"> Que en altres paraules voldria dir que </w:t>
      </w:r>
      <w:r w:rsidR="00A55518" w:rsidRPr="00A55518">
        <w:rPr>
          <w:i/>
        </w:rPr>
        <w:t>y</w:t>
      </w:r>
      <w:r w:rsidR="00A55518">
        <w:t xml:space="preserve"> s’allunya de </w:t>
      </w:r>
      <w:proofErr w:type="spellStart"/>
      <w:r w:rsidR="00A55518" w:rsidRPr="00A55518">
        <w:rPr>
          <w:i/>
        </w:rPr>
        <w:t>y_pred</w:t>
      </w:r>
      <w:proofErr w:type="spellEnd"/>
      <w:r w:rsidR="00A55518">
        <w:t>.</w:t>
      </w:r>
    </w:p>
    <w:p w:rsidR="003E3D65" w:rsidRPr="00E74903" w:rsidRDefault="003E3D65" w:rsidP="009245DD">
      <w:pPr>
        <w:pStyle w:val="Ttulo4"/>
      </w:pPr>
      <w:bookmarkStart w:id="26" w:name="_Toc66977588"/>
      <w:r w:rsidRPr="00E74903">
        <w:t>Algorisme d’optimització</w:t>
      </w:r>
      <w:bookmarkEnd w:id="26"/>
    </w:p>
    <w:p w:rsidR="00543FB8" w:rsidRDefault="00A55518" w:rsidP="009347B6">
      <w:r>
        <w:t xml:space="preserve">Vist que es pot calcular com aporta cada variable al comportament de la pèrdua, ara només queda optimitzar el procés amb totes les variables alhora per trobar la mínima pèrdua possible. Aquest procés es fa mitjançant un algorisme d’optimització. </w:t>
      </w:r>
    </w:p>
    <w:p w:rsidR="005912C9" w:rsidRDefault="005912C9" w:rsidP="009347B6">
      <w:r w:rsidRPr="005912C9">
        <w:rPr>
          <w:highlight w:val="cyan"/>
        </w:rPr>
        <w:t>Parla</w:t>
      </w:r>
      <w:r>
        <w:rPr>
          <w:highlight w:val="cyan"/>
        </w:rPr>
        <w:t>r</w:t>
      </w:r>
      <w:r w:rsidRPr="005912C9">
        <w:rPr>
          <w:highlight w:val="cyan"/>
        </w:rPr>
        <w:t xml:space="preserve"> de </w:t>
      </w:r>
      <w:proofErr w:type="spellStart"/>
      <w:r w:rsidRPr="005912C9">
        <w:rPr>
          <w:highlight w:val="cyan"/>
        </w:rPr>
        <w:t>hyperparameters</w:t>
      </w:r>
      <w:proofErr w:type="spellEnd"/>
      <w:r w:rsidRPr="005912C9">
        <w:rPr>
          <w:highlight w:val="cyan"/>
        </w:rPr>
        <w:t>?</w:t>
      </w:r>
    </w:p>
    <w:p w:rsidR="005912C9" w:rsidRDefault="00543FB8" w:rsidP="009347B6">
      <w:r>
        <w:t xml:space="preserve">Els algoritmes d’optimització canvien els atributs de la xarxa per reduir la pèrdua i </w:t>
      </w:r>
      <w:proofErr w:type="spellStart"/>
      <w:r>
        <w:t>evaluen</w:t>
      </w:r>
      <w:proofErr w:type="spellEnd"/>
      <w:r>
        <w:t xml:space="preserve"> el resultat per </w:t>
      </w:r>
      <w:proofErr w:type="spellStart"/>
      <w:r>
        <w:t>direccionar-se</w:t>
      </w:r>
      <w:proofErr w:type="spellEnd"/>
      <w:r>
        <w:t xml:space="preserve"> cap al mínim global. Els atributs que utilitzen son els pesos</w:t>
      </w:r>
      <w:r w:rsidR="009245DD">
        <w:t xml:space="preserve"> entre nodes</w:t>
      </w:r>
      <w:r>
        <w:t xml:space="preserve"> i</w:t>
      </w:r>
      <w:r w:rsidR="009245DD">
        <w:t xml:space="preserve"> un</w:t>
      </w:r>
      <w:r>
        <w:t xml:space="preserve"> nou element, la taxa d’aprenentatge o en </w:t>
      </w:r>
      <w:proofErr w:type="spellStart"/>
      <w:r>
        <w:t>anglés</w:t>
      </w:r>
      <w:proofErr w:type="spellEnd"/>
      <w:r>
        <w:t xml:space="preserve"> “</w:t>
      </w:r>
      <w:proofErr w:type="spellStart"/>
      <w:r w:rsidRPr="00543FB8">
        <w:rPr>
          <w:i/>
        </w:rPr>
        <w:t>learning</w:t>
      </w:r>
      <w:proofErr w:type="spellEnd"/>
      <w:r w:rsidRPr="00543FB8">
        <w:rPr>
          <w:i/>
        </w:rPr>
        <w:t xml:space="preserve"> </w:t>
      </w:r>
      <w:proofErr w:type="spellStart"/>
      <w:r w:rsidRPr="00543FB8">
        <w:rPr>
          <w:i/>
        </w:rPr>
        <w:t>rate</w:t>
      </w:r>
      <w:proofErr w:type="spellEnd"/>
      <w:r>
        <w:t xml:space="preserve">”. </w:t>
      </w:r>
      <w:r w:rsidR="009245DD">
        <w:t xml:space="preserve">Com es descriu a </w:t>
      </w:r>
      <w:r w:rsidR="009245DD">
        <w:fldChar w:fldCharType="begin"/>
      </w:r>
      <w:r w:rsidR="009245DD">
        <w:instrText xml:space="preserve"> REF _Ref66961986 \r \h </w:instrText>
      </w:r>
      <w:r w:rsidR="009245DD">
        <w:fldChar w:fldCharType="separate"/>
      </w:r>
      <w:r w:rsidR="00141B19">
        <w:t>[10]</w:t>
      </w:r>
      <w:r w:rsidR="009245DD">
        <w:fldChar w:fldCharType="end"/>
      </w:r>
      <w:r w:rsidR="009245DD">
        <w:t>: “</w:t>
      </w:r>
      <w:r w:rsidRPr="00543FB8">
        <w:t xml:space="preserve">En aprenentatge automàtic i </w:t>
      </w:r>
      <w:r>
        <w:t>estadística</w:t>
      </w:r>
      <w:r w:rsidRPr="00543FB8">
        <w:t xml:space="preserve">, la taxa d’aprenentatge és un paràmetre d’ajust en un algorisme d’optimització que determina la mida del pas a cada iteració mentre es mou cap a </w:t>
      </w:r>
      <w:r w:rsidR="005912C9">
        <w:t xml:space="preserve">una funció de pèrdua mínima”. </w:t>
      </w:r>
    </w:p>
    <w:p w:rsidR="00A55518" w:rsidRDefault="005912C9" w:rsidP="005912C9">
      <w:pPr>
        <w:spacing w:before="0"/>
      </w:pPr>
      <w:r w:rsidRPr="005912C9">
        <w:t>Un percentatg</w:t>
      </w:r>
      <w:r>
        <w:t>e d’aprenentatge massa alt (</w:t>
      </w:r>
      <w:proofErr w:type="spellStart"/>
      <w:r>
        <w:t>p.e</w:t>
      </w:r>
      <w:proofErr w:type="spellEnd"/>
      <w:r>
        <w:t xml:space="preserve">. </w:t>
      </w:r>
      <w:r w:rsidRPr="005912C9">
        <w:t>&gt; 0,1) pot provocar actualitzacions de paràmetres que perden el valor òptim; un percentatge</w:t>
      </w:r>
      <w:r>
        <w:t xml:space="preserve"> d’aprenentatge massa baix (</w:t>
      </w:r>
      <w:proofErr w:type="spellStart"/>
      <w:r>
        <w:t>p.e</w:t>
      </w:r>
      <w:proofErr w:type="spellEnd"/>
      <w:r>
        <w:t>.</w:t>
      </w:r>
      <w:r w:rsidRPr="005912C9">
        <w:t xml:space="preserve"> &lt;1e-5) comportarà un temps d’entrenament </w:t>
      </w:r>
      <w:r>
        <w:t xml:space="preserve">innecessàriament </w:t>
      </w:r>
      <w:r w:rsidRPr="005912C9">
        <w:t xml:space="preserve">llarg. </w:t>
      </w:r>
    </w:p>
    <w:p w:rsidR="002923C2" w:rsidRDefault="002923C2" w:rsidP="002923C2">
      <w:pPr>
        <w:keepNext/>
        <w:spacing w:before="0"/>
        <w:jc w:val="center"/>
      </w:pPr>
      <w:r>
        <w:rPr>
          <w:noProof/>
          <w:lang w:val="es-ES" w:eastAsia="es-ES"/>
        </w:rPr>
        <w:lastRenderedPageBreak/>
        <w:drawing>
          <wp:inline distT="0" distB="0" distL="0" distR="0">
            <wp:extent cx="3649851" cy="1707668"/>
            <wp:effectExtent l="0" t="0" r="8255" b="6985"/>
            <wp:docPr id="180" name="Imagen 180" descr="https://miro.medium.com/max/810/1*OMX2fZBFZaNw_EkiTdmG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miro.medium.com/max/810/1*OMX2fZBFZaNw_EkiTdmGD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773" cy="1712778"/>
                    </a:xfrm>
                    <a:prstGeom prst="rect">
                      <a:avLst/>
                    </a:prstGeom>
                    <a:noFill/>
                    <a:ln>
                      <a:noFill/>
                    </a:ln>
                  </pic:spPr>
                </pic:pic>
              </a:graphicData>
            </a:graphic>
          </wp:inline>
        </w:drawing>
      </w:r>
    </w:p>
    <w:p w:rsidR="002923C2" w:rsidRDefault="002923C2" w:rsidP="002923C2">
      <w:pPr>
        <w:pStyle w:val="Figuras"/>
      </w:pPr>
      <w:r>
        <w:t xml:space="preserve">Fig. </w:t>
      </w:r>
      <w:r>
        <w:fldChar w:fldCharType="begin"/>
      </w:r>
      <w:r>
        <w:instrText xml:space="preserve"> SEQ Fig. \* ARABIC </w:instrText>
      </w:r>
      <w:r>
        <w:fldChar w:fldCharType="separate"/>
      </w:r>
      <w:r w:rsidR="00141B19">
        <w:rPr>
          <w:noProof/>
        </w:rPr>
        <w:t>11</w:t>
      </w:r>
      <w:r>
        <w:fldChar w:fldCharType="end"/>
      </w:r>
      <w:r>
        <w:t xml:space="preserve"> Exemple visual de com afecta la taxa d'aprenentatge a trobar el mínim de una funció </w:t>
      </w:r>
      <w:r>
        <w:fldChar w:fldCharType="begin"/>
      </w:r>
      <w:r>
        <w:instrText xml:space="preserve"> REF _Ref66976749 \r \h </w:instrText>
      </w:r>
      <w:r>
        <w:fldChar w:fldCharType="separate"/>
      </w:r>
      <w:r w:rsidR="00141B19">
        <w:t>[11]</w:t>
      </w:r>
      <w:r>
        <w:fldChar w:fldCharType="end"/>
      </w:r>
    </w:p>
    <w:p w:rsidR="00271391" w:rsidRPr="005912C9" w:rsidRDefault="00271391" w:rsidP="005912C9">
      <w:pPr>
        <w:spacing w:before="0"/>
        <w:rPr>
          <w:lang w:val="es-ES"/>
        </w:rPr>
      </w:pPr>
    </w:p>
    <w:p w:rsidR="00322BCD" w:rsidRDefault="00322BCD" w:rsidP="00322BCD">
      <w:r>
        <w:t xml:space="preserve">Tots els algorismes d’optimització treballen amb el gradient de la funció de pèrdua </w:t>
      </w:r>
      <w:r w:rsidRPr="00322BCD">
        <w:rPr>
          <w:sz w:val="16"/>
        </w:rPr>
        <w:t>(</w:t>
      </w:r>
      <w:r w:rsidRPr="00322BCD">
        <w:rPr>
          <w:rStyle w:val="mord"/>
          <w:rFonts w:ascii="Cambria Math" w:hAnsi="Cambria Math" w:cs="Cambria Math"/>
          <w:color w:val="21242C"/>
          <w:szCs w:val="30"/>
          <w:bdr w:val="none" w:sz="0" w:space="0" w:color="auto" w:frame="1"/>
          <w:shd w:val="clear" w:color="auto" w:fill="FFFFFF"/>
        </w:rPr>
        <w:t>∇</w:t>
      </w:r>
      <w:r w:rsidRPr="00322BCD">
        <w:rPr>
          <w:rStyle w:val="mord"/>
          <w:rFonts w:ascii="KaTeX_Math" w:hAnsi="KaTeX_Math"/>
          <w:i/>
          <w:iCs/>
          <w:color w:val="21242C"/>
          <w:sz w:val="24"/>
          <w:szCs w:val="30"/>
          <w:bdr w:val="none" w:sz="0" w:space="0" w:color="auto" w:frame="1"/>
          <w:shd w:val="clear" w:color="auto" w:fill="FFFFFF"/>
        </w:rPr>
        <w:t>L)</w:t>
      </w:r>
      <w:r>
        <w:rPr>
          <w:rStyle w:val="mord"/>
          <w:rFonts w:ascii="KaTeX_Math" w:hAnsi="KaTeX_Math"/>
          <w:i/>
          <w:iCs/>
          <w:color w:val="21242C"/>
          <w:sz w:val="30"/>
          <w:szCs w:val="30"/>
          <w:bdr w:val="none" w:sz="0" w:space="0" w:color="auto" w:frame="1"/>
          <w:shd w:val="clear" w:color="auto" w:fill="FFFFFF"/>
        </w:rPr>
        <w:t xml:space="preserve"> </w:t>
      </w:r>
      <w:r>
        <w:t>per a computar les derivades parcials res</w:t>
      </w:r>
      <w:r w:rsidR="00CC7F97">
        <w:t>pecte totes les variables de manera vectorial alhora i així encaminar l’aprenentatge cap a un mínim de pèrdua.</w:t>
      </w:r>
    </w:p>
    <w:p w:rsidR="00322BCD" w:rsidRPr="00322BCD" w:rsidRDefault="00322BCD" w:rsidP="00322BCD">
      <w:pPr>
        <w:keepNext/>
      </w:pPr>
      <m:oMathPara>
        <m:oMath>
          <m:r>
            <m:rPr>
              <m:sty m:val="p"/>
            </m:rPr>
            <w:rPr>
              <w:rFonts w:ascii="Cambria Math" w:hAnsi="Cambria Math"/>
            </w:rPr>
            <m:t>∇</m:t>
          </m:r>
          <m:r>
            <w:rPr>
              <w:rFonts w:ascii="Cambria Math" w:hAnsi="Cambria Math"/>
            </w:rPr>
            <m:t xml:space="preserve">L=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∂L</m:t>
                        </m:r>
                      </m:num>
                      <m:den>
                        <m:eqArr>
                          <m:eqArrPr>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e>
                            <m:r>
                              <w:rPr>
                                <w:rFonts w:ascii="Cambria Math" w:hAnsi="Cambria Math"/>
                              </w:rPr>
                              <m:t xml:space="preserve"> </m:t>
                            </m:r>
                          </m:e>
                        </m:eqArr>
                      </m:den>
                    </m:f>
                  </m:e>
                </m:mr>
                <m:mr>
                  <m:e>
                    <m:f>
                      <m:fPr>
                        <m:ctrlPr>
                          <w:rPr>
                            <w:rFonts w:ascii="Cambria Math" w:hAnsi="Cambria Math"/>
                            <w:i/>
                          </w:rPr>
                        </m:ctrlPr>
                      </m:fPr>
                      <m:num>
                        <m:r>
                          <w:rPr>
                            <w:rFonts w:ascii="Cambria Math" w:hAnsi="Cambria Math"/>
                          </w:rPr>
                          <m:t>∂L</m:t>
                        </m:r>
                      </m:num>
                      <m:den>
                        <m:eqArr>
                          <m:eqArrPr>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 xml:space="preserve"> </m:t>
                            </m:r>
                          </m:e>
                        </m:eqArr>
                      </m:den>
                    </m:f>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e>
                </m:mr>
              </m:m>
            </m:e>
          </m:d>
        </m:oMath>
      </m:oMathPara>
    </w:p>
    <w:p w:rsidR="00322BCD" w:rsidRDefault="00322BCD" w:rsidP="00322BCD">
      <w:pPr>
        <w:pStyle w:val="Figuras"/>
      </w:pPr>
      <w:r>
        <w:t xml:space="preserve">Ec. </w:t>
      </w:r>
      <w:r>
        <w:fldChar w:fldCharType="begin"/>
      </w:r>
      <w:r>
        <w:instrText xml:space="preserve"> SEQ Ec \* ARABIC </w:instrText>
      </w:r>
      <w:r>
        <w:fldChar w:fldCharType="separate"/>
      </w:r>
      <w:r w:rsidR="00141B19">
        <w:rPr>
          <w:noProof/>
        </w:rPr>
        <w:t>6</w:t>
      </w:r>
      <w:r>
        <w:fldChar w:fldCharType="end"/>
      </w:r>
      <w:r>
        <w:t>: Gradient per a la funció de pèrdua L</w:t>
      </w:r>
    </w:p>
    <w:p w:rsidR="00A55518" w:rsidRDefault="00CC7F97" w:rsidP="009347B6">
      <w:r>
        <w:t xml:space="preserve">Els algorismes d’optimització més utilitzats </w:t>
      </w:r>
      <w:r w:rsidR="005912C9">
        <w:t xml:space="preserve">i les seves principals </w:t>
      </w:r>
      <w:r w:rsidR="00271391">
        <w:t>característiques son</w:t>
      </w:r>
      <w:r>
        <w:t>:</w:t>
      </w:r>
    </w:p>
    <w:p w:rsidR="00E21EDE" w:rsidRDefault="00543FB8" w:rsidP="00E21EDE">
      <w:pPr>
        <w:pStyle w:val="Prrafodelista"/>
        <w:numPr>
          <w:ilvl w:val="0"/>
          <w:numId w:val="17"/>
        </w:numPr>
      </w:pPr>
      <w:proofErr w:type="spellStart"/>
      <w:r w:rsidRPr="00E21EDE">
        <w:rPr>
          <w:b/>
        </w:rPr>
        <w:t>Stochastic</w:t>
      </w:r>
      <w:proofErr w:type="spellEnd"/>
      <w:r w:rsidRPr="00E21EDE">
        <w:rPr>
          <w:b/>
        </w:rPr>
        <w:t xml:space="preserve"> Gradient </w:t>
      </w:r>
      <w:proofErr w:type="spellStart"/>
      <w:r w:rsidRPr="00E21EDE">
        <w:rPr>
          <w:b/>
        </w:rPr>
        <w:t>Descent</w:t>
      </w:r>
      <w:proofErr w:type="spellEnd"/>
      <w:r w:rsidRPr="00E21EDE">
        <w:rPr>
          <w:b/>
        </w:rPr>
        <w:t xml:space="preserve"> (SGD)</w:t>
      </w:r>
      <w:r w:rsidR="005912C9">
        <w:t xml:space="preserve">: </w:t>
      </w:r>
      <w:r w:rsidR="00E21EDE" w:rsidRPr="00E21EDE">
        <w:t>actualitza els paràmetres del model (</w:t>
      </w:r>
      <w:r w:rsidR="00E21EDE">
        <w:t>θ</w:t>
      </w:r>
      <w:r w:rsidR="00E21EDE" w:rsidRPr="00E21EDE">
        <w:t>) en la direcció negativa del gradient (g) prenent un subconjunt o un mini-lot de dades de mida (m)</w:t>
      </w:r>
      <w:r w:rsidR="002923C2">
        <w:t xml:space="preserve"> </w:t>
      </w:r>
      <w:r w:rsidR="002923C2">
        <w:fldChar w:fldCharType="begin"/>
      </w:r>
      <w:r w:rsidR="002923C2">
        <w:instrText xml:space="preserve"> REF _Ref66975098 \r \h </w:instrText>
      </w:r>
      <w:r w:rsidR="002923C2">
        <w:fldChar w:fldCharType="separate"/>
      </w:r>
      <w:r w:rsidR="00141B19">
        <w:t>[12]</w:t>
      </w:r>
      <w:r w:rsidR="002923C2">
        <w:fldChar w:fldCharType="end"/>
      </w:r>
      <w:r w:rsidR="00E21EDE" w:rsidRPr="00E21EDE">
        <w:t xml:space="preserve">: </w:t>
      </w:r>
    </w:p>
    <w:p w:rsidR="005912C9" w:rsidRDefault="005912C9" w:rsidP="00E21EDE">
      <w:pPr>
        <w:ind w:left="360"/>
        <w:jc w:val="center"/>
      </w:pPr>
      <w:r>
        <w:rPr>
          <w:noProof/>
          <w:lang w:val="es-ES" w:eastAsia="es-ES"/>
        </w:rPr>
        <w:drawing>
          <wp:inline distT="0" distB="0" distL="0" distR="0">
            <wp:extent cx="2402237" cy="228747"/>
            <wp:effectExtent l="0" t="0" r="0" b="0"/>
            <wp:docPr id="163" name="Imagen 163" descr="https://miro.medium.com/max/402/1*-boTeUpYw6v7DFdd4Lve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miro.medium.com/max/402/1*-boTeUpYw6v7DFdd4LveV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7976" cy="236911"/>
                    </a:xfrm>
                    <a:prstGeom prst="rect">
                      <a:avLst/>
                    </a:prstGeom>
                    <a:noFill/>
                    <a:ln>
                      <a:noFill/>
                    </a:ln>
                  </pic:spPr>
                </pic:pic>
              </a:graphicData>
            </a:graphic>
          </wp:inline>
        </w:drawing>
      </w:r>
    </w:p>
    <w:p w:rsidR="005912C9" w:rsidRDefault="005912C9" w:rsidP="005912C9">
      <w:pPr>
        <w:pStyle w:val="Figuras"/>
      </w:pPr>
      <w:r>
        <w:rPr>
          <w:noProof/>
          <w:lang w:val="es-ES" w:eastAsia="es-ES"/>
        </w:rPr>
        <w:drawing>
          <wp:inline distT="0" distB="0" distL="0" distR="0">
            <wp:extent cx="1100379" cy="159894"/>
            <wp:effectExtent l="0" t="0" r="5080" b="0"/>
            <wp:docPr id="164" name="Imagen 164" descr="https://miro.medium.com/max/190/1*msuW9Fk_BxXP7kJo6wSE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iro.medium.com/max/190/1*msuW9Fk_BxXP7kJo6wSED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39869" cy="165632"/>
                    </a:xfrm>
                    <a:prstGeom prst="rect">
                      <a:avLst/>
                    </a:prstGeom>
                    <a:noFill/>
                    <a:ln>
                      <a:noFill/>
                    </a:ln>
                  </pic:spPr>
                </pic:pic>
              </a:graphicData>
            </a:graphic>
          </wp:inline>
        </w:drawing>
      </w:r>
    </w:p>
    <w:p w:rsidR="005912C9" w:rsidRPr="005912C9" w:rsidRDefault="005912C9" w:rsidP="005912C9">
      <w:pPr>
        <w:pStyle w:val="Figuras"/>
      </w:pPr>
      <w:r>
        <w:t xml:space="preserve">Ec </w:t>
      </w:r>
      <w:r>
        <w:fldChar w:fldCharType="begin"/>
      </w:r>
      <w:r>
        <w:instrText xml:space="preserve"> SEQ Ec \* ARABIC </w:instrText>
      </w:r>
      <w:r>
        <w:fldChar w:fldCharType="separate"/>
      </w:r>
      <w:r w:rsidR="00141B19">
        <w:rPr>
          <w:noProof/>
        </w:rPr>
        <w:t>7</w:t>
      </w:r>
      <w:r>
        <w:fldChar w:fldCharType="end"/>
      </w:r>
      <w:r>
        <w:t xml:space="preserve"> Algorisme d'optimització SGD on x(i) ,y(i)</w:t>
      </w:r>
      <w:r w:rsidRPr="001D6724">
        <w:t xml:space="preserve"> </w:t>
      </w:r>
      <w:r>
        <w:t xml:space="preserve">son els exemples d'entrenament, </w:t>
      </w:r>
      <w:proofErr w:type="spellStart"/>
      <w:r>
        <w:t>e</w:t>
      </w:r>
      <w:r w:rsidRPr="005912C9">
        <w:rPr>
          <w:vertAlign w:val="subscript"/>
        </w:rPr>
        <w:t>k</w:t>
      </w:r>
      <w:proofErr w:type="spellEnd"/>
      <w:r>
        <w:t xml:space="preserve"> és la taxa </w:t>
      </w:r>
      <w:r w:rsidR="00271391">
        <w:t>d’aprenentatge</w:t>
      </w:r>
      <w:r>
        <w:t xml:space="preserve"> i f(x) representa la xarxa neuronal</w:t>
      </w:r>
    </w:p>
    <w:p w:rsidR="00543FB8" w:rsidRDefault="00543FB8" w:rsidP="00E21EDE">
      <w:pPr>
        <w:pStyle w:val="Prrafodelista"/>
        <w:numPr>
          <w:ilvl w:val="0"/>
          <w:numId w:val="17"/>
        </w:numPr>
      </w:pPr>
      <w:proofErr w:type="spellStart"/>
      <w:r w:rsidRPr="005912C9">
        <w:rPr>
          <w:b/>
        </w:rPr>
        <w:t>Momentum</w:t>
      </w:r>
      <w:proofErr w:type="spellEnd"/>
      <w:r w:rsidR="005912C9">
        <w:t xml:space="preserve">: es va inventar per reduir l’alta variància </w:t>
      </w:r>
      <w:r w:rsidR="00E21EDE">
        <w:t>de</w:t>
      </w:r>
      <w:r w:rsidR="005912C9">
        <w:t xml:space="preserve"> SGD i suavitzar la conver</w:t>
      </w:r>
      <w:r w:rsidR="00E21EDE">
        <w:t>gència. A</w:t>
      </w:r>
      <w:r w:rsidR="00E21EDE" w:rsidRPr="00E21EDE">
        <w:t xml:space="preserve">cumula </w:t>
      </w:r>
      <w:r w:rsidR="00E21EDE">
        <w:t>el</w:t>
      </w:r>
      <w:r w:rsidR="00E21EDE" w:rsidRPr="00E21EDE">
        <w:t xml:space="preserve"> descens </w:t>
      </w:r>
      <w:r w:rsidR="00E21EDE">
        <w:t xml:space="preserve">exponencial </w:t>
      </w:r>
      <w:r w:rsidR="00E21EDE" w:rsidRPr="00E21EDE">
        <w:t xml:space="preserve">de la mitjana mòbil dels gradients passats i </w:t>
      </w:r>
      <w:r w:rsidR="00E21EDE">
        <w:t>avança</w:t>
      </w:r>
      <w:r w:rsidR="00E21EDE" w:rsidRPr="00E21EDE">
        <w:t xml:space="preserve"> en la seva direcció</w:t>
      </w:r>
      <w:r w:rsidR="002923C2">
        <w:t xml:space="preserve"> </w:t>
      </w:r>
      <w:r w:rsidR="002923C2">
        <w:fldChar w:fldCharType="begin"/>
      </w:r>
      <w:r w:rsidR="002923C2">
        <w:instrText xml:space="preserve"> REF _Ref66975082 \r \h </w:instrText>
      </w:r>
      <w:r w:rsidR="002923C2">
        <w:fldChar w:fldCharType="separate"/>
      </w:r>
      <w:r w:rsidR="00141B19">
        <w:t>[13]</w:t>
      </w:r>
      <w:r w:rsidR="002923C2">
        <w:fldChar w:fldCharType="end"/>
      </w:r>
      <w:r w:rsidR="00E21EDE" w:rsidRPr="00E21EDE">
        <w:t xml:space="preserve">: </w:t>
      </w:r>
    </w:p>
    <w:p w:rsidR="00E21EDE" w:rsidRDefault="00E21EDE" w:rsidP="005912C9">
      <w:pPr>
        <w:pStyle w:val="Figuras"/>
      </w:pPr>
      <w:r>
        <w:rPr>
          <w:noProof/>
          <w:lang w:val="es-ES" w:eastAsia="es-ES"/>
        </w:rPr>
        <w:drawing>
          <wp:inline distT="0" distB="0" distL="0" distR="0">
            <wp:extent cx="3084163" cy="228811"/>
            <wp:effectExtent l="0" t="0" r="2540" b="0"/>
            <wp:docPr id="165" name="Imagen 165" descr="https://miro.medium.com/max/516/1*X94eiCeK9fR4PMU2qFbp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miro.medium.com/max/516/1*X94eiCeK9fR4PMU2qFbpJ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1785" cy="233086"/>
                    </a:xfrm>
                    <a:prstGeom prst="rect">
                      <a:avLst/>
                    </a:prstGeom>
                    <a:noFill/>
                    <a:ln>
                      <a:noFill/>
                    </a:ln>
                  </pic:spPr>
                </pic:pic>
              </a:graphicData>
            </a:graphic>
          </wp:inline>
        </w:drawing>
      </w:r>
    </w:p>
    <w:p w:rsidR="00E21EDE" w:rsidRDefault="00E21EDE" w:rsidP="005912C9">
      <w:pPr>
        <w:pStyle w:val="Figuras"/>
      </w:pPr>
      <w:r>
        <w:rPr>
          <w:noProof/>
          <w:lang w:val="es-ES" w:eastAsia="es-ES"/>
        </w:rPr>
        <w:drawing>
          <wp:inline distT="0" distB="0" distL="0" distR="0">
            <wp:extent cx="858593" cy="162797"/>
            <wp:effectExtent l="0" t="0" r="0" b="8890"/>
            <wp:docPr id="166" name="Imagen 166" descr="https://miro.medium.com/max/124/1*dMWLsn-okl7jNYemGv3O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miro.medium.com/max/124/1*dMWLsn-okl7jNYemGv3Ou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1097" cy="163272"/>
                    </a:xfrm>
                    <a:prstGeom prst="rect">
                      <a:avLst/>
                    </a:prstGeom>
                    <a:noFill/>
                    <a:ln>
                      <a:noFill/>
                    </a:ln>
                  </pic:spPr>
                </pic:pic>
              </a:graphicData>
            </a:graphic>
          </wp:inline>
        </w:drawing>
      </w:r>
    </w:p>
    <w:p w:rsidR="005912C9" w:rsidRPr="005912C9" w:rsidRDefault="005912C9" w:rsidP="005912C9">
      <w:pPr>
        <w:pStyle w:val="Figuras"/>
      </w:pPr>
      <w:r>
        <w:lastRenderedPageBreak/>
        <w:t xml:space="preserve">Ec </w:t>
      </w:r>
      <w:r>
        <w:fldChar w:fldCharType="begin"/>
      </w:r>
      <w:r>
        <w:instrText xml:space="preserve"> SEQ Ec \* ARABIC </w:instrText>
      </w:r>
      <w:r>
        <w:fldChar w:fldCharType="separate"/>
      </w:r>
      <w:r w:rsidR="00141B19">
        <w:rPr>
          <w:noProof/>
        </w:rPr>
        <w:t>8</w:t>
      </w:r>
      <w:r>
        <w:fldChar w:fldCharType="end"/>
      </w:r>
      <w:r>
        <w:t xml:space="preserve"> </w:t>
      </w:r>
      <w:r w:rsidRPr="00AF37D4">
        <w:t xml:space="preserve">Algorisme d'optimització </w:t>
      </w:r>
      <w:proofErr w:type="spellStart"/>
      <w:r>
        <w:t>Momentum</w:t>
      </w:r>
      <w:proofErr w:type="spellEnd"/>
      <w:r>
        <w:t xml:space="preserve"> on els pesos s'actualitzen per </w:t>
      </w:r>
      <w:r w:rsidRPr="005912C9">
        <w:rPr>
          <w:rStyle w:val="Textoennegrita"/>
          <w:rFonts w:ascii="Georgia" w:hAnsi="Georgia"/>
          <w:b w:val="0"/>
          <w:color w:val="292929"/>
          <w:spacing w:val="-1"/>
          <w:sz w:val="16"/>
          <w:szCs w:val="16"/>
          <w:shd w:val="clear" w:color="auto" w:fill="FFFFFF"/>
        </w:rPr>
        <w:t>θ=θ−V(t)</w:t>
      </w:r>
    </w:p>
    <w:p w:rsidR="00543FB8" w:rsidRDefault="00543FB8" w:rsidP="00E21EDE">
      <w:pPr>
        <w:pStyle w:val="Prrafodelista"/>
        <w:numPr>
          <w:ilvl w:val="0"/>
          <w:numId w:val="17"/>
        </w:numPr>
      </w:pPr>
      <w:proofErr w:type="spellStart"/>
      <w:r w:rsidRPr="005912C9">
        <w:rPr>
          <w:b/>
        </w:rPr>
        <w:t>AdaGrad</w:t>
      </w:r>
      <w:proofErr w:type="spellEnd"/>
      <w:r w:rsidR="005912C9">
        <w:t xml:space="preserve">: </w:t>
      </w:r>
      <w:r w:rsidR="00E21EDE">
        <w:t>Un dels desavantatges de</w:t>
      </w:r>
      <w:r w:rsidR="005912C9" w:rsidRPr="005912C9">
        <w:t xml:space="preserve">ls </w:t>
      </w:r>
      <w:proofErr w:type="spellStart"/>
      <w:r w:rsidR="005912C9" w:rsidRPr="005912C9">
        <w:t>optimitzadors</w:t>
      </w:r>
      <w:proofErr w:type="spellEnd"/>
      <w:r w:rsidR="005912C9" w:rsidRPr="005912C9">
        <w:t xml:space="preserve"> explicats </w:t>
      </w:r>
      <w:r w:rsidR="00E21EDE">
        <w:t xml:space="preserve">prèviament </w:t>
      </w:r>
      <w:r w:rsidR="005912C9" w:rsidRPr="005912C9">
        <w:t xml:space="preserve">és que la taxa d’aprenentatge és constant per a tots els paràmetres i per a cada cicle. </w:t>
      </w:r>
      <w:r w:rsidR="005912C9">
        <w:t xml:space="preserve">Aquest algorisme canvia </w:t>
      </w:r>
      <w:r w:rsidR="00E21EDE">
        <w:t xml:space="preserve">la taxa d’aprenentatge </w:t>
      </w:r>
      <w:proofErr w:type="spellStart"/>
      <w:r w:rsidR="00E21EDE">
        <w:t>e</w:t>
      </w:r>
      <w:r w:rsidR="00E21EDE">
        <w:rPr>
          <w:vertAlign w:val="subscript"/>
        </w:rPr>
        <w:t>k</w:t>
      </w:r>
      <w:proofErr w:type="spellEnd"/>
      <w:r w:rsidR="005912C9" w:rsidRPr="005912C9">
        <w:t xml:space="preserve"> en cada </w:t>
      </w:r>
      <w:r w:rsidR="00E21EDE">
        <w:t>iteració d’entrenament. Això s’aconsegueix</w:t>
      </w:r>
      <w:r w:rsidR="00E21EDE" w:rsidRPr="00E21EDE">
        <w:t xml:space="preserve"> perquè la taxa d’aprenentatge s’estableix independentment del gradient</w:t>
      </w:r>
      <w:r w:rsidR="002923C2">
        <w:t xml:space="preserve"> </w:t>
      </w:r>
      <w:r w:rsidR="002923C2">
        <w:fldChar w:fldCharType="begin"/>
      </w:r>
      <w:r w:rsidR="002923C2">
        <w:instrText xml:space="preserve"> REF _Ref66974546 \r \h </w:instrText>
      </w:r>
      <w:r w:rsidR="002923C2">
        <w:fldChar w:fldCharType="separate"/>
      </w:r>
      <w:r w:rsidR="00141B19">
        <w:t>[14]</w:t>
      </w:r>
      <w:r w:rsidR="002923C2">
        <w:fldChar w:fldCharType="end"/>
      </w:r>
      <w:r w:rsidR="0057775E">
        <w:t>:</w:t>
      </w:r>
      <w:r w:rsidR="00E21EDE" w:rsidRPr="00E21EDE">
        <w:t xml:space="preserve"> </w:t>
      </w:r>
    </w:p>
    <w:p w:rsidR="005912C9" w:rsidRDefault="00E21EDE" w:rsidP="005912C9">
      <w:pPr>
        <w:jc w:val="center"/>
      </w:pPr>
      <w:r>
        <w:rPr>
          <w:noProof/>
          <w:lang w:val="es-ES" w:eastAsia="es-ES"/>
        </w:rPr>
        <w:drawing>
          <wp:inline distT="0" distB="0" distL="0" distR="0">
            <wp:extent cx="2642461" cy="256329"/>
            <wp:effectExtent l="0" t="0" r="0" b="0"/>
            <wp:docPr id="167" name="Imagen 167" descr="https://miro.medium.com/max/403/1*Qi5VPMZt_WW9292PrQrg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miro.medium.com/max/403/1*Qi5VPMZt_WW9292PrQrg2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3476" cy="260308"/>
                    </a:xfrm>
                    <a:prstGeom prst="rect">
                      <a:avLst/>
                    </a:prstGeom>
                    <a:noFill/>
                    <a:ln>
                      <a:noFill/>
                    </a:ln>
                  </pic:spPr>
                </pic:pic>
              </a:graphicData>
            </a:graphic>
          </wp:inline>
        </w:drawing>
      </w:r>
    </w:p>
    <w:p w:rsidR="00E21EDE" w:rsidRDefault="00E21EDE" w:rsidP="005912C9">
      <w:pPr>
        <w:jc w:val="center"/>
      </w:pPr>
      <w:r>
        <w:rPr>
          <w:noProof/>
          <w:lang w:val="es-ES" w:eastAsia="es-ES"/>
        </w:rPr>
        <w:drawing>
          <wp:inline distT="0" distB="0" distL="0" distR="0">
            <wp:extent cx="1015139" cy="198996"/>
            <wp:effectExtent l="0" t="0" r="0" b="0"/>
            <wp:docPr id="168" name="Imagen 168" descr="https://miro.medium.com/max/158/1*xI9AE2dARieXUdog3X0D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miro.medium.com/max/158/1*xI9AE2dARieXUdog3X0DA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32305" cy="202361"/>
                    </a:xfrm>
                    <a:prstGeom prst="rect">
                      <a:avLst/>
                    </a:prstGeom>
                    <a:noFill/>
                    <a:ln>
                      <a:noFill/>
                    </a:ln>
                  </pic:spPr>
                </pic:pic>
              </a:graphicData>
            </a:graphic>
          </wp:inline>
        </w:drawing>
      </w:r>
    </w:p>
    <w:p w:rsidR="00E21EDE" w:rsidRDefault="00E21EDE" w:rsidP="00E21EDE">
      <w:pPr>
        <w:keepNext/>
        <w:jc w:val="center"/>
      </w:pPr>
      <w:r>
        <w:rPr>
          <w:noProof/>
          <w:lang w:val="es-ES" w:eastAsia="es-ES"/>
        </w:rPr>
        <w:drawing>
          <wp:inline distT="0" distB="0" distL="0" distR="0">
            <wp:extent cx="1960536" cy="183147"/>
            <wp:effectExtent l="0" t="0" r="1905" b="7620"/>
            <wp:docPr id="169" name="Imagen 169" descr="https://miro.medium.com/max/331/1*sZpK-fqMpMg52RDS9Gk3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miro.medium.com/max/331/1*sZpK-fqMpMg52RDS9Gk3T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7345" cy="184717"/>
                    </a:xfrm>
                    <a:prstGeom prst="rect">
                      <a:avLst/>
                    </a:prstGeom>
                    <a:noFill/>
                    <a:ln>
                      <a:noFill/>
                    </a:ln>
                  </pic:spPr>
                </pic:pic>
              </a:graphicData>
            </a:graphic>
          </wp:inline>
        </w:drawing>
      </w:r>
    </w:p>
    <w:p w:rsidR="00E21EDE" w:rsidRDefault="00E21EDE" w:rsidP="00E21EDE">
      <w:pPr>
        <w:pStyle w:val="Figuras"/>
      </w:pPr>
      <w:r>
        <w:t xml:space="preserve">Ec </w:t>
      </w:r>
      <w:r>
        <w:fldChar w:fldCharType="begin"/>
      </w:r>
      <w:r>
        <w:instrText xml:space="preserve"> SEQ Ec \* ARABIC </w:instrText>
      </w:r>
      <w:r>
        <w:fldChar w:fldCharType="separate"/>
      </w:r>
      <w:r w:rsidR="00141B19">
        <w:rPr>
          <w:noProof/>
        </w:rPr>
        <w:t>9</w:t>
      </w:r>
      <w:r>
        <w:fldChar w:fldCharType="end"/>
      </w:r>
      <w:r>
        <w:t xml:space="preserve"> </w:t>
      </w:r>
      <w:r w:rsidRPr="009D786C">
        <w:t xml:space="preserve">Algorisme d'optimització </w:t>
      </w:r>
      <w:proofErr w:type="spellStart"/>
      <w:r>
        <w:t>AdaGrad</w:t>
      </w:r>
      <w:proofErr w:type="spellEnd"/>
      <w:r w:rsidRPr="009D786C">
        <w:t xml:space="preserve"> on els pesos s'actualitzen per </w:t>
      </w:r>
      <w:r>
        <w:t xml:space="preserve">s i </w:t>
      </w:r>
      <w:r w:rsidRPr="005912C9">
        <w:rPr>
          <w:rStyle w:val="Textoennegrita"/>
          <w:rFonts w:ascii="Georgia" w:hAnsi="Georgia"/>
          <w:b w:val="0"/>
          <w:color w:val="292929"/>
          <w:spacing w:val="-1"/>
          <w:sz w:val="16"/>
          <w:szCs w:val="16"/>
          <w:shd w:val="clear" w:color="auto" w:fill="FFFFFF"/>
        </w:rPr>
        <w:t>θ</w:t>
      </w:r>
    </w:p>
    <w:p w:rsidR="00543FB8" w:rsidRDefault="00543FB8" w:rsidP="00393E44">
      <w:pPr>
        <w:pStyle w:val="Prrafodelista"/>
        <w:numPr>
          <w:ilvl w:val="0"/>
          <w:numId w:val="17"/>
        </w:numPr>
      </w:pPr>
      <w:proofErr w:type="spellStart"/>
      <w:r w:rsidRPr="005912C9">
        <w:rPr>
          <w:b/>
        </w:rPr>
        <w:t>RMSProp</w:t>
      </w:r>
      <w:proofErr w:type="spellEnd"/>
      <w:r w:rsidR="00551136">
        <w:t>:</w:t>
      </w:r>
      <w:r w:rsidR="00551136" w:rsidRPr="00551136">
        <w:t xml:space="preserve"> modifica </w:t>
      </w:r>
      <w:proofErr w:type="spellStart"/>
      <w:r w:rsidR="00551136" w:rsidRPr="00551136">
        <w:t>AdaGrad</w:t>
      </w:r>
      <w:proofErr w:type="spellEnd"/>
      <w:r w:rsidR="00551136" w:rsidRPr="00551136">
        <w:t xml:space="preserve"> canviant l’acumulació del gradient en una mitjana mòbil ponderada exponencialment, és a dir, descarta la història del passat llunyà</w:t>
      </w:r>
      <w:r w:rsidR="00393E44">
        <w:t>. Introduint</w:t>
      </w:r>
      <w:r w:rsidR="00393E44" w:rsidRPr="00393E44">
        <w:t xml:space="preserve"> una mitjana mòbil ponderada exponencialment, estem </w:t>
      </w:r>
      <w:r w:rsidR="00393E44">
        <w:t>donant mes pes a</w:t>
      </w:r>
      <w:r w:rsidR="00393E44" w:rsidRPr="00393E44">
        <w:t xml:space="preserve">l passat recent en comparació amb el passat llunyà. Com a resultat, </w:t>
      </w:r>
      <w:proofErr w:type="spellStart"/>
      <w:r w:rsidR="00393E44" w:rsidRPr="00393E44">
        <w:t>RMSProp</w:t>
      </w:r>
      <w:proofErr w:type="spellEnd"/>
      <w:r w:rsidR="00393E44" w:rsidRPr="00393E44">
        <w:t xml:space="preserve"> ha demostrat ser un algorisme d’optimització efectiu i pràctic p</w:t>
      </w:r>
      <w:r w:rsidR="0057775E">
        <w:t>er a xarxes neuronals profundes</w:t>
      </w:r>
      <w:r w:rsidR="002923C2">
        <w:t xml:space="preserve"> </w:t>
      </w:r>
      <w:r w:rsidR="002923C2">
        <w:fldChar w:fldCharType="begin"/>
      </w:r>
      <w:r w:rsidR="002923C2">
        <w:instrText xml:space="preserve"> REF _Ref66974512 \r \h </w:instrText>
      </w:r>
      <w:r w:rsidR="002923C2">
        <w:fldChar w:fldCharType="separate"/>
      </w:r>
      <w:r w:rsidR="00141B19">
        <w:t>[15]</w:t>
      </w:r>
      <w:r w:rsidR="002923C2">
        <w:fldChar w:fldCharType="end"/>
      </w:r>
      <w:r w:rsidR="0057775E">
        <w:t>:</w:t>
      </w:r>
    </w:p>
    <w:p w:rsidR="005912C9" w:rsidRPr="00551136" w:rsidRDefault="00551136" w:rsidP="00551136">
      <w:pPr>
        <w:jc w:val="center"/>
        <w:rPr>
          <w:noProof/>
          <w:lang w:val="es-ES" w:eastAsia="es-ES"/>
        </w:rPr>
      </w:pPr>
      <w:r>
        <w:rPr>
          <w:noProof/>
          <w:lang w:val="es-ES" w:eastAsia="es-ES"/>
        </w:rPr>
        <w:drawing>
          <wp:inline distT="0" distB="0" distL="0" distR="0">
            <wp:extent cx="2611465" cy="253322"/>
            <wp:effectExtent l="0" t="0" r="0" b="0"/>
            <wp:docPr id="170" name="Imagen 170" descr="https://miro.medium.com/max/403/1*Qi5VPMZt_WW9292PrQrg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iro.medium.com/max/403/1*Qi5VPMZt_WW9292PrQrg2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104" cy="256779"/>
                    </a:xfrm>
                    <a:prstGeom prst="rect">
                      <a:avLst/>
                    </a:prstGeom>
                    <a:noFill/>
                    <a:ln>
                      <a:noFill/>
                    </a:ln>
                  </pic:spPr>
                </pic:pic>
              </a:graphicData>
            </a:graphic>
          </wp:inline>
        </w:drawing>
      </w:r>
    </w:p>
    <w:p w:rsidR="00551136" w:rsidRPr="00551136" w:rsidRDefault="00551136" w:rsidP="00551136">
      <w:pPr>
        <w:jc w:val="center"/>
        <w:rPr>
          <w:noProof/>
          <w:lang w:val="es-ES" w:eastAsia="es-ES"/>
        </w:rPr>
      </w:pPr>
      <w:r>
        <w:rPr>
          <w:noProof/>
          <w:lang w:val="es-ES" w:eastAsia="es-ES"/>
        </w:rPr>
        <w:drawing>
          <wp:inline distT="0" distB="0" distL="0" distR="0">
            <wp:extent cx="3115159" cy="186604"/>
            <wp:effectExtent l="0" t="0" r="0" b="4445"/>
            <wp:docPr id="171" name="Imagen 171" descr="https://miro.medium.com/max/556/1*krsylFSB2WaJgZjkINbo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miro.medium.com/max/556/1*krsylFSB2WaJgZjkINbo_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3638" cy="193102"/>
                    </a:xfrm>
                    <a:prstGeom prst="rect">
                      <a:avLst/>
                    </a:prstGeom>
                    <a:noFill/>
                    <a:ln>
                      <a:noFill/>
                    </a:ln>
                  </pic:spPr>
                </pic:pic>
              </a:graphicData>
            </a:graphic>
          </wp:inline>
        </w:drawing>
      </w:r>
    </w:p>
    <w:p w:rsidR="00551136" w:rsidRDefault="00551136" w:rsidP="00551136">
      <w:pPr>
        <w:keepNext/>
        <w:jc w:val="center"/>
      </w:pPr>
      <w:r>
        <w:rPr>
          <w:noProof/>
          <w:lang w:val="es-ES" w:eastAsia="es-ES"/>
        </w:rPr>
        <w:drawing>
          <wp:inline distT="0" distB="0" distL="0" distR="0">
            <wp:extent cx="1992709" cy="186152"/>
            <wp:effectExtent l="0" t="0" r="7620" b="4445"/>
            <wp:docPr id="172" name="Imagen 172" descr="https://miro.medium.com/max/331/1*sZpK-fqMpMg52RDS9Gk3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miro.medium.com/max/331/1*sZpK-fqMpMg52RDS9Gk3T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22302" cy="188916"/>
                    </a:xfrm>
                    <a:prstGeom prst="rect">
                      <a:avLst/>
                    </a:prstGeom>
                    <a:noFill/>
                    <a:ln>
                      <a:noFill/>
                    </a:ln>
                  </pic:spPr>
                </pic:pic>
              </a:graphicData>
            </a:graphic>
          </wp:inline>
        </w:drawing>
      </w:r>
    </w:p>
    <w:p w:rsidR="005912C9" w:rsidRPr="00393E44" w:rsidRDefault="00551136" w:rsidP="009B6DC4">
      <w:pPr>
        <w:pStyle w:val="Figuras"/>
        <w:rPr>
          <w:noProof/>
          <w:lang w:val="en-GB" w:eastAsia="es-ES"/>
        </w:rPr>
      </w:pPr>
      <w:r>
        <w:t xml:space="preserve">Ec </w:t>
      </w:r>
      <w:r>
        <w:fldChar w:fldCharType="begin"/>
      </w:r>
      <w:r>
        <w:instrText xml:space="preserve"> SEQ Ec \* ARABIC </w:instrText>
      </w:r>
      <w:r>
        <w:fldChar w:fldCharType="separate"/>
      </w:r>
      <w:r w:rsidR="00141B19">
        <w:rPr>
          <w:noProof/>
        </w:rPr>
        <w:t>10</w:t>
      </w:r>
      <w:r>
        <w:fldChar w:fldCharType="end"/>
      </w:r>
      <w:r>
        <w:t xml:space="preserve"> </w:t>
      </w:r>
      <w:r w:rsidRPr="00B60E53">
        <w:t xml:space="preserve">Algorisme d'optimització </w:t>
      </w:r>
      <w:proofErr w:type="spellStart"/>
      <w:r>
        <w:t>RMSProp</w:t>
      </w:r>
      <w:proofErr w:type="spellEnd"/>
      <w:r w:rsidRPr="00B60E53">
        <w:t xml:space="preserve"> on els pesos s'actualitzen per s i θ</w:t>
      </w:r>
    </w:p>
    <w:p w:rsidR="00543FB8" w:rsidRDefault="00543FB8" w:rsidP="00401D9B">
      <w:pPr>
        <w:pStyle w:val="Prrafodelista"/>
        <w:numPr>
          <w:ilvl w:val="0"/>
          <w:numId w:val="17"/>
        </w:numPr>
      </w:pPr>
      <w:r w:rsidRPr="005912C9">
        <w:rPr>
          <w:b/>
        </w:rPr>
        <w:t>Adam</w:t>
      </w:r>
      <w:r w:rsidR="005912C9">
        <w:t xml:space="preserve">: </w:t>
      </w:r>
      <w:r w:rsidR="005912C9" w:rsidRPr="005912C9">
        <w:t>(</w:t>
      </w:r>
      <w:proofErr w:type="spellStart"/>
      <w:r w:rsidR="005912C9" w:rsidRPr="005912C9">
        <w:t>Adaptive</w:t>
      </w:r>
      <w:proofErr w:type="spellEnd"/>
      <w:r w:rsidR="005912C9" w:rsidRPr="005912C9">
        <w:t xml:space="preserve"> Moment </w:t>
      </w:r>
      <w:proofErr w:type="spellStart"/>
      <w:r w:rsidR="005912C9" w:rsidRPr="005912C9">
        <w:t>Estimation</w:t>
      </w:r>
      <w:proofErr w:type="spellEnd"/>
      <w:r w:rsidR="005912C9" w:rsidRPr="005912C9">
        <w:t xml:space="preserve">) </w:t>
      </w:r>
      <w:r w:rsidR="00401D9B" w:rsidRPr="00401D9B">
        <w:t>es pot veure com una variant</w:t>
      </w:r>
      <w:r w:rsidR="00401D9B">
        <w:t xml:space="preserve"> de la combinació de </w:t>
      </w:r>
      <w:proofErr w:type="spellStart"/>
      <w:r w:rsidR="00401D9B">
        <w:t>RMSProp</w:t>
      </w:r>
      <w:proofErr w:type="spellEnd"/>
      <w:r w:rsidR="00401D9B">
        <w:t xml:space="preserve"> i </w:t>
      </w:r>
      <w:proofErr w:type="spellStart"/>
      <w:r w:rsidR="00401D9B">
        <w:t>M</w:t>
      </w:r>
      <w:r w:rsidR="00401D9B" w:rsidRPr="00401D9B">
        <w:t>omentum</w:t>
      </w:r>
      <w:proofErr w:type="spellEnd"/>
      <w:r w:rsidR="00401D9B" w:rsidRPr="00401D9B">
        <w:t xml:space="preserve">, l'actualització sembla </w:t>
      </w:r>
      <w:proofErr w:type="spellStart"/>
      <w:r w:rsidR="00401D9B" w:rsidRPr="00401D9B">
        <w:t>RMSProp</w:t>
      </w:r>
      <w:proofErr w:type="spellEnd"/>
      <w:r w:rsidR="00401D9B" w:rsidRPr="00401D9B">
        <w:t xml:space="preserve"> excepte que s'utilitza una versió fluida del gradient en lloc del gradient estocàstic brut, l'actualització completa d'Adam també inclou un mec</w:t>
      </w:r>
      <w:r w:rsidR="00401D9B">
        <w:t>anisme de correcció de biaix</w:t>
      </w:r>
      <w:r w:rsidR="002923C2">
        <w:t xml:space="preserve"> </w:t>
      </w:r>
      <w:r w:rsidR="002923C2">
        <w:fldChar w:fldCharType="begin"/>
      </w:r>
      <w:r w:rsidR="002923C2">
        <w:instrText xml:space="preserve"> REF _Ref66975982 \r \h </w:instrText>
      </w:r>
      <w:r w:rsidR="002923C2">
        <w:fldChar w:fldCharType="separate"/>
      </w:r>
      <w:r w:rsidR="00141B19">
        <w:t>[16]</w:t>
      </w:r>
      <w:r w:rsidR="002923C2">
        <w:fldChar w:fldCharType="end"/>
      </w:r>
      <w:r w:rsidR="00401D9B">
        <w:t>:</w:t>
      </w:r>
    </w:p>
    <w:p w:rsidR="00CC7F97" w:rsidRPr="009B6DC4" w:rsidRDefault="009B6DC4" w:rsidP="009B6DC4">
      <w:pPr>
        <w:jc w:val="center"/>
        <w:rPr>
          <w:noProof/>
          <w:lang w:val="es-ES" w:eastAsia="es-ES"/>
        </w:rPr>
      </w:pPr>
      <w:r>
        <w:rPr>
          <w:noProof/>
          <w:lang w:val="es-ES" w:eastAsia="es-ES"/>
        </w:rPr>
        <w:drawing>
          <wp:inline distT="0" distB="0" distL="0" distR="0">
            <wp:extent cx="2634711" cy="250343"/>
            <wp:effectExtent l="0" t="0" r="0" b="0"/>
            <wp:docPr id="174" name="Imagen 174" descr="https://miro.medium.com/max/403/1*rTuQYkE8IBnf1oChYMbQ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max/403/1*rTuQYkE8IBnf1oChYMbQq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9221" cy="253622"/>
                    </a:xfrm>
                    <a:prstGeom prst="rect">
                      <a:avLst/>
                    </a:prstGeom>
                    <a:noFill/>
                    <a:ln>
                      <a:noFill/>
                    </a:ln>
                  </pic:spPr>
                </pic:pic>
              </a:graphicData>
            </a:graphic>
          </wp:inline>
        </w:drawing>
      </w:r>
    </w:p>
    <w:p w:rsidR="009B6DC4" w:rsidRPr="009B6DC4" w:rsidRDefault="009B6DC4" w:rsidP="009B6DC4">
      <w:pPr>
        <w:jc w:val="center"/>
        <w:rPr>
          <w:noProof/>
          <w:lang w:val="es-ES" w:eastAsia="es-ES"/>
        </w:rPr>
      </w:pPr>
      <w:r>
        <w:rPr>
          <w:noProof/>
          <w:lang w:val="es-ES" w:eastAsia="es-ES"/>
        </w:rPr>
        <w:drawing>
          <wp:inline distT="0" distB="0" distL="0" distR="0">
            <wp:extent cx="1821051" cy="189483"/>
            <wp:effectExtent l="0" t="0" r="0" b="1270"/>
            <wp:docPr id="175" name="Imagen 175" descr="https://miro.medium.com/max/290/1*iNSI4fEYMPtuw9DwVv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max/290/1*iNSI4fEYMPtuw9DwVvoo-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5910" cy="199353"/>
                    </a:xfrm>
                    <a:prstGeom prst="rect">
                      <a:avLst/>
                    </a:prstGeom>
                    <a:noFill/>
                    <a:ln>
                      <a:noFill/>
                    </a:ln>
                  </pic:spPr>
                </pic:pic>
              </a:graphicData>
            </a:graphic>
          </wp:inline>
        </w:drawing>
      </w:r>
    </w:p>
    <w:p w:rsidR="009B6DC4" w:rsidRPr="009B6DC4" w:rsidRDefault="009B6DC4" w:rsidP="009B6DC4">
      <w:pPr>
        <w:jc w:val="center"/>
        <w:rPr>
          <w:noProof/>
          <w:lang w:val="es-ES" w:eastAsia="es-ES"/>
        </w:rPr>
      </w:pPr>
      <w:r>
        <w:rPr>
          <w:noProof/>
          <w:lang w:val="es-ES" w:eastAsia="es-ES"/>
        </w:rPr>
        <w:drawing>
          <wp:inline distT="0" distB="0" distL="0" distR="0">
            <wp:extent cx="1673817" cy="186852"/>
            <wp:effectExtent l="0" t="0" r="3175" b="3810"/>
            <wp:docPr id="176" name="Imagen 176" descr="https://miro.medium.com/max/299/1*ejd0OAmze1i7BMmQQgw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iro.medium.com/max/299/1*ejd0OAmze1i7BMmQQgwl-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97101" cy="189451"/>
                    </a:xfrm>
                    <a:prstGeom prst="rect">
                      <a:avLst/>
                    </a:prstGeom>
                    <a:noFill/>
                    <a:ln>
                      <a:noFill/>
                    </a:ln>
                  </pic:spPr>
                </pic:pic>
              </a:graphicData>
            </a:graphic>
          </wp:inline>
        </w:drawing>
      </w:r>
    </w:p>
    <w:p w:rsidR="00401D9B" w:rsidRDefault="009B6DC4" w:rsidP="00401D9B">
      <w:pPr>
        <w:keepNext/>
        <w:jc w:val="center"/>
      </w:pPr>
      <w:r>
        <w:rPr>
          <w:noProof/>
          <w:lang w:val="es-ES" w:eastAsia="es-ES"/>
        </w:rPr>
        <w:drawing>
          <wp:inline distT="0" distB="0" distL="0" distR="0">
            <wp:extent cx="2084522" cy="188248"/>
            <wp:effectExtent l="0" t="0" r="0" b="2540"/>
            <wp:docPr id="177" name="Imagen 177" descr="https://miro.medium.com/max/342/1*7Kr4W1k410RaggPTIm-h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miro.medium.com/max/342/1*7Kr4W1k410RaggPTIm-h1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39408" cy="193205"/>
                    </a:xfrm>
                    <a:prstGeom prst="rect">
                      <a:avLst/>
                    </a:prstGeom>
                    <a:noFill/>
                    <a:ln>
                      <a:noFill/>
                    </a:ln>
                  </pic:spPr>
                </pic:pic>
              </a:graphicData>
            </a:graphic>
          </wp:inline>
        </w:drawing>
      </w:r>
    </w:p>
    <w:p w:rsidR="009B6DC4" w:rsidRPr="0057775E" w:rsidRDefault="00401D9B" w:rsidP="00401D9B">
      <w:pPr>
        <w:pStyle w:val="Figuras"/>
        <w:rPr>
          <w:noProof/>
          <w:lang w:val="en-GB" w:eastAsia="es-ES"/>
        </w:rPr>
      </w:pPr>
      <w:r>
        <w:t xml:space="preserve">Ec </w:t>
      </w:r>
      <w:r>
        <w:fldChar w:fldCharType="begin"/>
      </w:r>
      <w:r>
        <w:instrText xml:space="preserve"> SEQ Ec \* ARABIC </w:instrText>
      </w:r>
      <w:r>
        <w:fldChar w:fldCharType="separate"/>
      </w:r>
      <w:r w:rsidR="00141B19">
        <w:rPr>
          <w:noProof/>
        </w:rPr>
        <w:t>11</w:t>
      </w:r>
      <w:r>
        <w:fldChar w:fldCharType="end"/>
      </w:r>
      <w:r>
        <w:t xml:space="preserve"> Algorisme </w:t>
      </w:r>
      <w:r w:rsidRPr="00B60E53">
        <w:t xml:space="preserve">d'optimització </w:t>
      </w:r>
      <w:r>
        <w:t>Adam</w:t>
      </w:r>
      <w:r w:rsidRPr="00B60E53">
        <w:t xml:space="preserve"> on els pesos s'actualitzen per </w:t>
      </w:r>
      <w:proofErr w:type="spellStart"/>
      <w:r w:rsidRPr="00B60E53">
        <w:t>s</w:t>
      </w:r>
      <w:r w:rsidR="0057775E">
        <w:t>,m</w:t>
      </w:r>
      <w:proofErr w:type="spellEnd"/>
      <w:r w:rsidRPr="00B60E53">
        <w:t xml:space="preserve"> i θ</w:t>
      </w:r>
    </w:p>
    <w:p w:rsidR="009B6DC4" w:rsidRPr="00271391" w:rsidRDefault="00271391" w:rsidP="00271391">
      <w:pPr>
        <w:jc w:val="left"/>
        <w:rPr>
          <w:noProof/>
          <w:lang w:val="es-ES" w:eastAsia="es-ES"/>
        </w:rPr>
      </w:pPr>
      <w:r w:rsidRPr="00271391">
        <w:rPr>
          <w:noProof/>
          <w:lang w:val="es-ES" w:eastAsia="es-ES"/>
        </w:rPr>
        <w:lastRenderedPageBreak/>
        <w:t xml:space="preserve">Evidentment, existeixen </w:t>
      </w:r>
      <w:r>
        <w:rPr>
          <w:noProof/>
          <w:lang w:val="es-ES" w:eastAsia="es-ES"/>
        </w:rPr>
        <w:t>altres</w:t>
      </w:r>
      <w:r w:rsidRPr="00271391">
        <w:rPr>
          <w:noProof/>
          <w:lang w:val="es-ES" w:eastAsia="es-ES"/>
        </w:rPr>
        <w:t xml:space="preserve"> algorismes i variacions dels esmentats. </w:t>
      </w:r>
      <w:r>
        <w:rPr>
          <w:noProof/>
          <w:lang w:val="es-ES" w:eastAsia="es-ES"/>
        </w:rPr>
        <w:t>També,</w:t>
      </w:r>
      <w:r w:rsidRPr="00271391">
        <w:rPr>
          <w:noProof/>
          <w:lang w:val="es-ES" w:eastAsia="es-ES"/>
        </w:rPr>
        <w:t xml:space="preserve"> es pot entrar molt més en detall en el funcionament matem</w:t>
      </w:r>
      <w:r>
        <w:rPr>
          <w:noProof/>
          <w:lang w:val="es-ES" w:eastAsia="es-ES"/>
        </w:rPr>
        <w:t>àtic dels algorismes però com que no és objecte d’estudi d’aquest projecte, es deixa aquesta introducció dels principals algorismes i referències bibliogràfiques per si el lector vol aprofundir en el seu estudi.</w:t>
      </w:r>
    </w:p>
    <w:p w:rsidR="00271391" w:rsidRDefault="00271391" w:rsidP="00271391">
      <w:pPr>
        <w:keepNext/>
        <w:jc w:val="center"/>
      </w:pPr>
      <w:r>
        <w:rPr>
          <w:noProof/>
          <w:lang w:val="es-ES" w:eastAsia="es-ES"/>
        </w:rPr>
        <w:drawing>
          <wp:inline distT="0" distB="0" distL="0" distR="0">
            <wp:extent cx="2905932" cy="2819189"/>
            <wp:effectExtent l="0" t="0" r="8890" b="63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opt_algo.png"/>
                    <pic:cNvPicPr/>
                  </pic:nvPicPr>
                  <pic:blipFill>
                    <a:blip r:embed="rId56">
                      <a:extLst>
                        <a:ext uri="{28A0092B-C50C-407E-A947-70E740481C1C}">
                          <a14:useLocalDpi xmlns:a14="http://schemas.microsoft.com/office/drawing/2010/main" val="0"/>
                        </a:ext>
                      </a:extLst>
                    </a:blip>
                    <a:stretch>
                      <a:fillRect/>
                    </a:stretch>
                  </pic:blipFill>
                  <pic:spPr>
                    <a:xfrm>
                      <a:off x="0" y="0"/>
                      <a:ext cx="2918405" cy="2831290"/>
                    </a:xfrm>
                    <a:prstGeom prst="rect">
                      <a:avLst/>
                    </a:prstGeom>
                  </pic:spPr>
                </pic:pic>
              </a:graphicData>
            </a:graphic>
          </wp:inline>
        </w:drawing>
      </w:r>
    </w:p>
    <w:p w:rsidR="009B6DC4" w:rsidRDefault="00271391" w:rsidP="00271391">
      <w:pPr>
        <w:pStyle w:val="Figuras"/>
      </w:pPr>
      <w:bookmarkStart w:id="27" w:name="_Ref66977613"/>
      <w:r>
        <w:t xml:space="preserve">Fig. </w:t>
      </w:r>
      <w:r>
        <w:fldChar w:fldCharType="begin"/>
      </w:r>
      <w:r>
        <w:instrText xml:space="preserve"> SEQ Fig. \* ARABIC </w:instrText>
      </w:r>
      <w:r>
        <w:fldChar w:fldCharType="separate"/>
      </w:r>
      <w:r w:rsidR="00141B19">
        <w:rPr>
          <w:noProof/>
        </w:rPr>
        <w:t>12</w:t>
      </w:r>
      <w:r>
        <w:fldChar w:fldCharType="end"/>
      </w:r>
      <w:bookmarkEnd w:id="27"/>
      <w:r>
        <w:t xml:space="preserve"> Comparació de diferents algorismes d'optimització en l'entrenament d'una xarxa neuronal multicapa per al </w:t>
      </w:r>
      <w:proofErr w:type="spellStart"/>
      <w:r>
        <w:t>dataset</w:t>
      </w:r>
      <w:proofErr w:type="spellEnd"/>
      <w:r>
        <w:t xml:space="preserve"> MNIS</w:t>
      </w:r>
      <w:r w:rsidR="00A93DA6">
        <w:t>T</w:t>
      </w:r>
      <w:r>
        <w:rPr>
          <w:rStyle w:val="Refdenotaalpie"/>
        </w:rPr>
        <w:footnoteReference w:id="1"/>
      </w:r>
      <w:r w:rsidR="002923C2">
        <w:fldChar w:fldCharType="begin"/>
      </w:r>
      <w:r w:rsidR="002923C2">
        <w:instrText xml:space="preserve"> REF _Ref66975982 \r \h </w:instrText>
      </w:r>
      <w:r w:rsidR="002923C2">
        <w:fldChar w:fldCharType="separate"/>
      </w:r>
      <w:r w:rsidR="00141B19">
        <w:t>[16]</w:t>
      </w:r>
      <w:r w:rsidR="002923C2">
        <w:fldChar w:fldCharType="end"/>
      </w:r>
    </w:p>
    <w:p w:rsidR="00367A12" w:rsidRPr="00E74903" w:rsidRDefault="00141B19" w:rsidP="009347B6">
      <w:r>
        <w:t xml:space="preserve">Com es pot observar a la </w:t>
      </w:r>
      <w:r>
        <w:fldChar w:fldCharType="begin"/>
      </w:r>
      <w:r>
        <w:instrText xml:space="preserve"> REF _Ref66977613 \h </w:instrText>
      </w:r>
      <w:r>
        <w:fldChar w:fldCharType="separate"/>
      </w:r>
      <w:r>
        <w:t xml:space="preserve">Fig. </w:t>
      </w:r>
      <w:r>
        <w:rPr>
          <w:noProof/>
        </w:rPr>
        <w:t>12</w:t>
      </w:r>
      <w:r>
        <w:fldChar w:fldCharType="end"/>
      </w:r>
      <w:r>
        <w:t xml:space="preserve">, l’algorisme Adam és el </w:t>
      </w:r>
      <w:r w:rsidR="005B2114">
        <w:t xml:space="preserve">que </w:t>
      </w:r>
      <w:r w:rsidR="00FD5DDA">
        <w:t>té menys costos d’entrenament comparat amb altres algorismes</w:t>
      </w:r>
      <w:r>
        <w:t>.</w:t>
      </w:r>
    </w:p>
    <w:p w:rsidR="00367A12" w:rsidRPr="00E74903" w:rsidRDefault="005B2114" w:rsidP="005B2114">
      <w:pPr>
        <w:pStyle w:val="Ttulo3"/>
      </w:pPr>
      <w:r>
        <w:t>Tipus de xarxes neuronals</w:t>
      </w:r>
    </w:p>
    <w:p w:rsidR="00367A12" w:rsidRPr="00E74903" w:rsidRDefault="00367A12" w:rsidP="009347B6"/>
    <w:p w:rsidR="00C30140" w:rsidRPr="00E74903" w:rsidRDefault="00C30140" w:rsidP="009347B6"/>
    <w:p w:rsidR="00CA42F2" w:rsidRPr="00E74903" w:rsidRDefault="00CA42F2" w:rsidP="00CA42F2">
      <w:pPr>
        <w:spacing w:line="360" w:lineRule="auto"/>
        <w:ind w:left="360"/>
        <w:rPr>
          <w:highlight w:val="yellow"/>
        </w:rPr>
      </w:pPr>
      <w:r w:rsidRPr="00E74903">
        <w:rPr>
          <w:highlight w:val="yellow"/>
          <w:lang w:eastAsia="es-ES"/>
        </w:rPr>
        <w:lastRenderedPageBreak/>
        <w:drawing>
          <wp:inline distT="0" distB="0" distL="0" distR="0" wp14:anchorId="26B951E3" wp14:editId="2E872EE8">
            <wp:extent cx="5760085" cy="36417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641725"/>
                    </a:xfrm>
                    <a:prstGeom prst="rect">
                      <a:avLst/>
                    </a:prstGeom>
                  </pic:spPr>
                </pic:pic>
              </a:graphicData>
            </a:graphic>
          </wp:inline>
        </w:drawing>
      </w:r>
    </w:p>
    <w:p w:rsidR="00CA42F2" w:rsidRPr="00E74903" w:rsidRDefault="00CA42F2" w:rsidP="00CA42F2">
      <w:pPr>
        <w:spacing w:before="0"/>
        <w:jc w:val="center"/>
        <w:rPr>
          <w:sz w:val="18"/>
          <w:szCs w:val="16"/>
          <w:highlight w:val="yellow"/>
        </w:rPr>
      </w:pPr>
      <w:r w:rsidRPr="00E74903">
        <w:rPr>
          <w:b/>
          <w:bCs/>
          <w:sz w:val="18"/>
          <w:szCs w:val="16"/>
          <w:highlight w:val="yellow"/>
        </w:rPr>
        <w:t xml:space="preserve">Figura 3. </w:t>
      </w:r>
      <w:r w:rsidRPr="00E74903">
        <w:rPr>
          <w:sz w:val="18"/>
          <w:szCs w:val="16"/>
          <w:highlight w:val="yellow"/>
        </w:rPr>
        <w:t>Classificació de les xarxes neuronals.</w:t>
      </w:r>
    </w:p>
    <w:p w:rsidR="00CA42F2" w:rsidRPr="00E74903" w:rsidRDefault="00CA42F2" w:rsidP="00CA42F2">
      <w:pPr>
        <w:spacing w:line="360" w:lineRule="auto"/>
        <w:rPr>
          <w:highlight w:val="yellow"/>
        </w:rPr>
      </w:pPr>
      <w:r w:rsidRPr="00E74903">
        <w:rPr>
          <w:highlight w:val="yellow"/>
        </w:rPr>
        <w:t>Una xarxa neuronal pot ser més o menys complexes en funció del número de neurones i capes que la formin. Prenent com a exemple la xarxa mostrada en la figura 2.a, una xarxa formada per les següents capes:</w:t>
      </w:r>
    </w:p>
    <w:p w:rsidR="00CA42F2" w:rsidRPr="00E74903" w:rsidRDefault="00CA42F2" w:rsidP="00CA42F2">
      <w:pPr>
        <w:spacing w:line="360" w:lineRule="auto"/>
        <w:ind w:left="360"/>
        <w:jc w:val="center"/>
        <w:rPr>
          <w:highlight w:val="yellow"/>
        </w:rPr>
      </w:pPr>
      <w:r w:rsidRPr="00E74903">
        <w:rPr>
          <w:highlight w:val="yellow"/>
          <w:lang w:eastAsia="es-ES"/>
        </w:rPr>
        <w:drawing>
          <wp:inline distT="0" distB="0" distL="0" distR="0" wp14:anchorId="131F5206" wp14:editId="339A7E8E">
            <wp:extent cx="3769135" cy="3522428"/>
            <wp:effectExtent l="0" t="0" r="317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7212" cy="3529977"/>
                    </a:xfrm>
                    <a:prstGeom prst="rect">
                      <a:avLst/>
                    </a:prstGeom>
                  </pic:spPr>
                </pic:pic>
              </a:graphicData>
            </a:graphic>
          </wp:inline>
        </w:drawing>
      </w:r>
      <w:bookmarkStart w:id="28" w:name="_GoBack"/>
      <w:bookmarkEnd w:id="28"/>
    </w:p>
    <w:p w:rsidR="00CA42F2" w:rsidRPr="00E74903" w:rsidRDefault="00CA42F2" w:rsidP="00CA42F2">
      <w:pPr>
        <w:spacing w:before="0"/>
        <w:jc w:val="center"/>
        <w:rPr>
          <w:sz w:val="18"/>
          <w:szCs w:val="16"/>
          <w:highlight w:val="yellow"/>
        </w:rPr>
      </w:pPr>
      <w:r w:rsidRPr="00E74903">
        <w:rPr>
          <w:b/>
          <w:bCs/>
          <w:sz w:val="18"/>
          <w:szCs w:val="16"/>
          <w:highlight w:val="yellow"/>
        </w:rPr>
        <w:t xml:space="preserve">Figura 4. </w:t>
      </w:r>
      <w:r w:rsidRPr="00E74903">
        <w:rPr>
          <w:sz w:val="18"/>
          <w:szCs w:val="16"/>
          <w:highlight w:val="yellow"/>
        </w:rPr>
        <w:t xml:space="preserve">Exemple de la interacció entre les diferents capes d’una xarxa neuronal. </w:t>
      </w:r>
    </w:p>
    <w:p w:rsidR="00CA42F2" w:rsidRPr="006F0B7B" w:rsidRDefault="00CA42F2" w:rsidP="00CA42F2">
      <w:pPr>
        <w:pStyle w:val="Ttulo3"/>
        <w:rPr>
          <w:lang w:val="ca-ES"/>
        </w:rPr>
      </w:pPr>
      <w:bookmarkStart w:id="29" w:name="_Toc51543305"/>
      <w:bookmarkStart w:id="30" w:name="_Toc66977589"/>
      <w:r w:rsidRPr="006F0B7B">
        <w:rPr>
          <w:lang w:val="ca-ES"/>
        </w:rPr>
        <w:lastRenderedPageBreak/>
        <w:t xml:space="preserve">Xarxes neuronals </w:t>
      </w:r>
      <w:proofErr w:type="spellStart"/>
      <w:r w:rsidRPr="006F0B7B">
        <w:rPr>
          <w:lang w:val="ca-ES"/>
        </w:rPr>
        <w:t>convolucionals</w:t>
      </w:r>
      <w:bookmarkEnd w:id="29"/>
      <w:bookmarkEnd w:id="30"/>
      <w:proofErr w:type="spellEnd"/>
      <w:r w:rsidR="006F0B7B">
        <w:rPr>
          <w:lang w:val="ca-ES"/>
        </w:rPr>
        <w:t xml:space="preserve"> (CNN)</w:t>
      </w:r>
    </w:p>
    <w:p w:rsidR="00CA42F2" w:rsidRPr="00E74903" w:rsidRDefault="00CA42F2" w:rsidP="00CA42F2">
      <w:pPr>
        <w:spacing w:line="360" w:lineRule="auto"/>
        <w:rPr>
          <w:highlight w:val="yellow"/>
        </w:rPr>
      </w:pPr>
      <w:r w:rsidRPr="00E74903">
        <w:rPr>
          <w:highlight w:val="yellow"/>
        </w:rPr>
        <w:t xml:space="preserve">Les xarxes neuronals </w:t>
      </w:r>
      <w:proofErr w:type="spellStart"/>
      <w:r w:rsidRPr="00E74903">
        <w:rPr>
          <w:highlight w:val="yellow"/>
        </w:rPr>
        <w:t>convolucionals</w:t>
      </w:r>
      <w:proofErr w:type="spellEnd"/>
      <w:r w:rsidRPr="00E74903">
        <w:rPr>
          <w:highlight w:val="yellow"/>
        </w:rPr>
        <w:t xml:space="preserve"> (CNN)  són un tipus de xarxa neuronal que funcionen especialment bé per al reconeixement d’imatges, que és en el que es basa aquest projecte.</w:t>
      </w:r>
    </w:p>
    <w:p w:rsidR="00CA42F2" w:rsidRPr="00E74903" w:rsidRDefault="00CA42F2" w:rsidP="00CA42F2">
      <w:pPr>
        <w:spacing w:line="360" w:lineRule="auto"/>
        <w:rPr>
          <w:highlight w:val="yellow"/>
        </w:rPr>
      </w:pPr>
      <w:r w:rsidRPr="00E74903">
        <w:rPr>
          <w:highlight w:val="yellow"/>
        </w:rPr>
        <w:t xml:space="preserve">L’avantatge d’aquest tipus de xarxa respecte a les altres per al reconeixement d’imatges rau en les  convolucions i el </w:t>
      </w:r>
      <w:proofErr w:type="spellStart"/>
      <w:r w:rsidRPr="00E74903">
        <w:rPr>
          <w:i/>
          <w:iCs/>
          <w:highlight w:val="yellow"/>
        </w:rPr>
        <w:t>pooling</w:t>
      </w:r>
      <w:proofErr w:type="spellEnd"/>
      <w:r w:rsidRPr="00E74903">
        <w:rPr>
          <w:highlight w:val="yellow"/>
        </w:rPr>
        <w:t xml:space="preserve"> o agrupació. Aquestes operacions aconsegueixen reduir el número de connexions de la xarxa, de manera que s’optimitza tot el procés.</w:t>
      </w:r>
    </w:p>
    <w:p w:rsidR="004F0E1B" w:rsidRPr="006F0B7B" w:rsidRDefault="006F0B7B" w:rsidP="00CA42F2">
      <w:pPr>
        <w:pStyle w:val="Ttulo4"/>
      </w:pPr>
      <w:bookmarkStart w:id="31" w:name="_Toc51543306"/>
      <w:bookmarkStart w:id="32" w:name="_Toc66977590"/>
      <w:r w:rsidRPr="006F0B7B">
        <w:t xml:space="preserve">Capes de les </w:t>
      </w:r>
      <w:proofErr w:type="spellStart"/>
      <w:r w:rsidRPr="006F0B7B">
        <w:t>CNNs</w:t>
      </w:r>
      <w:proofErr w:type="spellEnd"/>
    </w:p>
    <w:p w:rsidR="00CA42F2" w:rsidRPr="00E74903" w:rsidRDefault="00CA42F2" w:rsidP="00CA42F2">
      <w:pPr>
        <w:pStyle w:val="Ttulo4"/>
        <w:rPr>
          <w:highlight w:val="yellow"/>
        </w:rPr>
      </w:pPr>
      <w:r w:rsidRPr="00E74903">
        <w:rPr>
          <w:highlight w:val="yellow"/>
        </w:rPr>
        <w:t>Convolucions</w:t>
      </w:r>
      <w:bookmarkEnd w:id="31"/>
      <w:bookmarkEnd w:id="32"/>
    </w:p>
    <w:p w:rsidR="00CA42F2" w:rsidRPr="00E74903" w:rsidRDefault="00CA42F2" w:rsidP="00CA42F2">
      <w:pPr>
        <w:spacing w:line="360" w:lineRule="auto"/>
        <w:rPr>
          <w:highlight w:val="yellow"/>
        </w:rPr>
      </w:pPr>
      <w:r w:rsidRPr="00E74903">
        <w:rPr>
          <w:highlight w:val="yellow"/>
        </w:rPr>
        <w:t>Les convolucions son operacions que van processant fragments de la imatge, reduint la dimensió de la imatge d’entrada.</w:t>
      </w:r>
    </w:p>
    <w:p w:rsidR="00CA42F2" w:rsidRPr="00E74903" w:rsidRDefault="00CA42F2" w:rsidP="00CA42F2">
      <w:pPr>
        <w:spacing w:line="360" w:lineRule="auto"/>
        <w:jc w:val="center"/>
        <w:rPr>
          <w:highlight w:val="yellow"/>
        </w:rPr>
      </w:pPr>
      <w:r w:rsidRPr="00E74903">
        <w:rPr>
          <w:highlight w:val="yellow"/>
          <w:lang w:eastAsia="es-ES"/>
        </w:rPr>
        <w:drawing>
          <wp:inline distT="0" distB="0" distL="0" distR="0" wp14:anchorId="48F5E746" wp14:editId="1CB65288">
            <wp:extent cx="4670288" cy="4452731"/>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0641" cy="4462602"/>
                    </a:xfrm>
                    <a:prstGeom prst="rect">
                      <a:avLst/>
                    </a:prstGeom>
                  </pic:spPr>
                </pic:pic>
              </a:graphicData>
            </a:graphic>
          </wp:inline>
        </w:drawing>
      </w:r>
    </w:p>
    <w:p w:rsidR="00CA42F2" w:rsidRPr="00E74903" w:rsidRDefault="00CA42F2" w:rsidP="00CA42F2">
      <w:pPr>
        <w:spacing w:before="0"/>
        <w:jc w:val="center"/>
        <w:rPr>
          <w:sz w:val="18"/>
          <w:szCs w:val="16"/>
          <w:highlight w:val="yellow"/>
        </w:rPr>
      </w:pPr>
      <w:r w:rsidRPr="00E74903">
        <w:rPr>
          <w:b/>
          <w:bCs/>
          <w:sz w:val="18"/>
          <w:szCs w:val="16"/>
          <w:highlight w:val="yellow"/>
        </w:rPr>
        <w:t xml:space="preserve">Figura 5. </w:t>
      </w:r>
      <w:r w:rsidRPr="00E74903">
        <w:rPr>
          <w:sz w:val="18"/>
          <w:szCs w:val="16"/>
          <w:highlight w:val="yellow"/>
        </w:rPr>
        <w:t>Funcionament d’una convolució.</w:t>
      </w:r>
    </w:p>
    <w:p w:rsidR="00CA42F2" w:rsidRPr="00E74903" w:rsidRDefault="00CA42F2" w:rsidP="00CA42F2">
      <w:pPr>
        <w:spacing w:line="360" w:lineRule="auto"/>
        <w:rPr>
          <w:highlight w:val="yellow"/>
        </w:rPr>
      </w:pPr>
      <w:r w:rsidRPr="00E74903">
        <w:rPr>
          <w:highlight w:val="yellow"/>
        </w:rPr>
        <w:t xml:space="preserve">En una CNN existeixen varies capes de convolucions, on es van aplicant diferents tipus de filtres, cada cop més complexos amb la intenció de trobar patrons en les imatges. D’aquesta manera les primeres </w:t>
      </w:r>
      <w:r w:rsidRPr="00E74903">
        <w:rPr>
          <w:highlight w:val="yellow"/>
        </w:rPr>
        <w:lastRenderedPageBreak/>
        <w:t>convolucions poden estar encarades a reconèixer marges, ombres i contrastos, mentre que les últimes treballen buscant elements més complexes com podrien ser orelles, nassos, cues, etc.</w:t>
      </w:r>
    </w:p>
    <w:p w:rsidR="00CA42F2" w:rsidRPr="00E74903" w:rsidRDefault="00CA42F2" w:rsidP="00CA42F2">
      <w:pPr>
        <w:pStyle w:val="Ttulo4"/>
        <w:rPr>
          <w:highlight w:val="yellow"/>
        </w:rPr>
      </w:pPr>
      <w:bookmarkStart w:id="33" w:name="_Toc51543307"/>
      <w:bookmarkStart w:id="34" w:name="_Toc66977591"/>
      <w:r w:rsidRPr="00E74903">
        <w:rPr>
          <w:highlight w:val="yellow"/>
        </w:rPr>
        <w:t>Agrupació</w:t>
      </w:r>
      <w:bookmarkEnd w:id="33"/>
      <w:bookmarkEnd w:id="34"/>
    </w:p>
    <w:p w:rsidR="00CA42F2" w:rsidRPr="00E74903" w:rsidRDefault="00CA42F2" w:rsidP="00CA42F2">
      <w:pPr>
        <w:spacing w:line="360" w:lineRule="auto"/>
        <w:rPr>
          <w:highlight w:val="yellow"/>
        </w:rPr>
      </w:pPr>
      <w:r w:rsidRPr="00E74903">
        <w:rPr>
          <w:highlight w:val="yellow"/>
        </w:rPr>
        <w:t>Entre cada convolució s’executa una operació d’agrupació, amb els objectius de reduir la mida de la imatge, i per tant les connexions de la xarxa i d’evitar el sobre entrenament.</w:t>
      </w:r>
    </w:p>
    <w:p w:rsidR="00CA42F2" w:rsidRPr="00E74903" w:rsidRDefault="00CA42F2" w:rsidP="00CA42F2">
      <w:pPr>
        <w:spacing w:line="360" w:lineRule="auto"/>
        <w:jc w:val="center"/>
        <w:rPr>
          <w:highlight w:val="yellow"/>
        </w:rPr>
      </w:pPr>
      <w:r w:rsidRPr="00E74903">
        <w:rPr>
          <w:highlight w:val="yellow"/>
          <w:lang w:eastAsia="es-ES"/>
        </w:rPr>
        <w:drawing>
          <wp:inline distT="0" distB="0" distL="0" distR="0" wp14:anchorId="1988E6AD" wp14:editId="34064853">
            <wp:extent cx="6188710" cy="2777490"/>
            <wp:effectExtent l="0" t="0" r="254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2777490"/>
                    </a:xfrm>
                    <a:prstGeom prst="rect">
                      <a:avLst/>
                    </a:prstGeom>
                  </pic:spPr>
                </pic:pic>
              </a:graphicData>
            </a:graphic>
          </wp:inline>
        </w:drawing>
      </w:r>
    </w:p>
    <w:p w:rsidR="00CA42F2" w:rsidRPr="00E74903" w:rsidRDefault="00CA42F2" w:rsidP="00CA42F2">
      <w:pPr>
        <w:spacing w:before="0"/>
        <w:jc w:val="center"/>
        <w:rPr>
          <w:sz w:val="18"/>
          <w:szCs w:val="16"/>
        </w:rPr>
      </w:pPr>
      <w:r w:rsidRPr="00E74903">
        <w:rPr>
          <w:b/>
          <w:bCs/>
          <w:sz w:val="18"/>
          <w:szCs w:val="16"/>
          <w:highlight w:val="yellow"/>
        </w:rPr>
        <w:t xml:space="preserve">Figura 6. </w:t>
      </w:r>
      <w:proofErr w:type="spellStart"/>
      <w:r w:rsidRPr="00E74903">
        <w:rPr>
          <w:sz w:val="18"/>
          <w:szCs w:val="16"/>
          <w:highlight w:val="yellow"/>
        </w:rPr>
        <w:t>Funionament</w:t>
      </w:r>
      <w:proofErr w:type="spellEnd"/>
      <w:r w:rsidRPr="00E74903">
        <w:rPr>
          <w:sz w:val="18"/>
          <w:szCs w:val="16"/>
          <w:highlight w:val="yellow"/>
        </w:rPr>
        <w:t xml:space="preserve"> del procés d’agrupació.</w:t>
      </w:r>
    </w:p>
    <w:p w:rsidR="00B3150C" w:rsidRPr="00E74903" w:rsidRDefault="00B3150C"/>
    <w:p w:rsidR="00B3150C" w:rsidRPr="00E74903" w:rsidRDefault="00B3150C"/>
    <w:p w:rsidR="00B3150C" w:rsidRPr="00E74903" w:rsidRDefault="00B3150C"/>
    <w:p w:rsidR="00B3150C" w:rsidRPr="00E74903" w:rsidRDefault="00B3150C">
      <w:pPr>
        <w:sectPr w:rsidR="00B3150C" w:rsidRPr="00E74903" w:rsidSect="00555612">
          <w:headerReference w:type="even" r:id="rId61"/>
          <w:headerReference w:type="default" r:id="rId62"/>
          <w:footerReference w:type="even" r:id="rId63"/>
          <w:footerReference w:type="default" r:id="rId64"/>
          <w:headerReference w:type="first" r:id="rId65"/>
          <w:footerReference w:type="first" r:id="rId66"/>
          <w:pgSz w:w="11906" w:h="16838"/>
          <w:pgMar w:top="1418" w:right="1134" w:bottom="1418" w:left="1134" w:header="851" w:footer="1134" w:gutter="0"/>
          <w:cols w:space="720"/>
          <w:docGrid w:linePitch="360"/>
        </w:sectPr>
      </w:pPr>
    </w:p>
    <w:p w:rsidR="00B3150C" w:rsidRPr="00E74903" w:rsidRDefault="00B3150C">
      <w:pPr>
        <w:pStyle w:val="Ttulo1"/>
        <w:numPr>
          <w:ilvl w:val="0"/>
          <w:numId w:val="0"/>
        </w:numPr>
      </w:pPr>
      <w:bookmarkStart w:id="35" w:name="_Toc66977592"/>
      <w:r w:rsidRPr="00E74903">
        <w:lastRenderedPageBreak/>
        <w:t>Conclusions</w:t>
      </w:r>
      <w:bookmarkEnd w:id="35"/>
    </w:p>
    <w:p w:rsidR="00B3150C" w:rsidRPr="00E74903" w:rsidRDefault="00B3150C">
      <w:r w:rsidRPr="00E74903">
        <w:t>Les conclusions han de ser un reflex clar i ordenat de les deduccions fetes com a conseqüència del treball descrit al llarg del nucli del document. S’hi poden incloure dades quantitatives però no s’haurien de donar detalls de cap argument o resultat.</w:t>
      </w:r>
    </w:p>
    <w:p w:rsidR="00B3150C" w:rsidRPr="00E74903" w:rsidRDefault="00B3150C">
      <w:r w:rsidRPr="00E74903">
        <w:t>Les recomanacions són manifestacions concises d’alguna acció futura que sembli necessària, com a resultat directe de les conclusions o d’alguna experiència feta en el curs del treball objecte del projecte. No són necessàries, tret que estiguin completament justificades pel treball descrit.</w:t>
      </w:r>
    </w:p>
    <w:p w:rsidR="00B3150C" w:rsidRPr="00E74903" w:rsidRDefault="00B3150C">
      <w:r w:rsidRPr="00E74903">
        <w:t>Aquest capítol i els següents no formen part del nucli del document i no necessiten portar numeració de capítol.</w:t>
      </w:r>
    </w:p>
    <w:p w:rsidR="00B3150C" w:rsidRPr="00E74903" w:rsidRDefault="00B3150C"/>
    <w:p w:rsidR="00B3150C" w:rsidRPr="00E74903" w:rsidRDefault="00B3150C">
      <w:pPr>
        <w:sectPr w:rsidR="00B3150C" w:rsidRPr="00E74903" w:rsidSect="00555612">
          <w:headerReference w:type="even" r:id="rId67"/>
          <w:headerReference w:type="default" r:id="rId68"/>
          <w:footerReference w:type="even" r:id="rId69"/>
          <w:footerReference w:type="default" r:id="rId70"/>
          <w:headerReference w:type="first" r:id="rId71"/>
          <w:footerReference w:type="first" r:id="rId72"/>
          <w:type w:val="oddPage"/>
          <w:pgSz w:w="11906" w:h="16838"/>
          <w:pgMar w:top="1418" w:right="1134" w:bottom="1418" w:left="1134" w:header="851" w:footer="1134" w:gutter="0"/>
          <w:cols w:space="720"/>
          <w:docGrid w:linePitch="360"/>
        </w:sectPr>
      </w:pPr>
    </w:p>
    <w:p w:rsidR="00B3150C" w:rsidRPr="00E74903" w:rsidRDefault="00B3150C">
      <w:pPr>
        <w:pStyle w:val="Ttulo1"/>
        <w:numPr>
          <w:ilvl w:val="0"/>
          <w:numId w:val="0"/>
        </w:numPr>
      </w:pPr>
      <w:bookmarkStart w:id="36" w:name="_Toc66977593"/>
      <w:r w:rsidRPr="00E74903">
        <w:lastRenderedPageBreak/>
        <w:t>Agraïments</w:t>
      </w:r>
      <w:bookmarkEnd w:id="36"/>
    </w:p>
    <w:p w:rsidR="00B3150C" w:rsidRPr="00E74903" w:rsidRDefault="00B3150C">
      <w:r w:rsidRPr="00E74903">
        <w:t>Es poden incloure agraïments relatius a ajuts en la realització del treball i en la preparació del document. No és habitual agrair les contribucions com ara un control de rutina, un petit ajut o unes recomanacions de tipus general.</w:t>
      </w:r>
    </w:p>
    <w:p w:rsidR="00B3150C" w:rsidRPr="00E74903" w:rsidRDefault="00B3150C">
      <w:r w:rsidRPr="00E74903">
        <w:t>El reconeixement d’altres treballs emprats ha de fer-se en forma de referències. Els agraïments que fan referència a un text citat i a l’ús de taules i il·lustracions poden requerir el reconeixement de drets d’autor.</w:t>
      </w:r>
    </w:p>
    <w:p w:rsidR="00AD0A6E" w:rsidRPr="00E74903" w:rsidRDefault="00AD0A6E">
      <w:pPr>
        <w:sectPr w:rsidR="00AD0A6E" w:rsidRPr="00E74903" w:rsidSect="00555612">
          <w:headerReference w:type="even" r:id="rId73"/>
          <w:headerReference w:type="default" r:id="rId74"/>
          <w:footerReference w:type="even" r:id="rId75"/>
          <w:footerReference w:type="default" r:id="rId76"/>
          <w:headerReference w:type="first" r:id="rId77"/>
          <w:footerReference w:type="first" r:id="rId78"/>
          <w:type w:val="oddPage"/>
          <w:pgSz w:w="11906" w:h="16838"/>
          <w:pgMar w:top="1418" w:right="1134" w:bottom="1418" w:left="1134" w:header="851" w:footer="1134" w:gutter="0"/>
          <w:cols w:space="720"/>
          <w:docGrid w:linePitch="360"/>
        </w:sectPr>
      </w:pPr>
    </w:p>
    <w:p w:rsidR="00B3150C" w:rsidRPr="00E74903" w:rsidRDefault="00B3150C">
      <w:pPr>
        <w:pStyle w:val="Ttulo1"/>
        <w:numPr>
          <w:ilvl w:val="0"/>
          <w:numId w:val="0"/>
        </w:numPr>
      </w:pPr>
      <w:bookmarkStart w:id="37" w:name="_Toc66977594"/>
      <w:r w:rsidRPr="00E74903">
        <w:lastRenderedPageBreak/>
        <w:t>Bibliografia</w:t>
      </w:r>
      <w:bookmarkEnd w:id="37"/>
    </w:p>
    <w:p w:rsidR="00B3150C" w:rsidRPr="00E74903" w:rsidRDefault="00B3150C">
      <w:r w:rsidRPr="00E74903">
        <w:t>Al final del cos del document, s’hi ha d’incloure una llista de totes les fonts en què es basa el document i ha de fer-se referència a aquesta llista en els llocs adequats dins del text. Opcionalment la documentació suplementària que no se cita en el text, però que es considera d’interès per al lector del projecte, s’ha incloure com a llista bibliogràfica independent en un apartat (bibliografia complementària) d’aquest mateix capítol.</w:t>
      </w:r>
    </w:p>
    <w:p w:rsidR="00B3150C" w:rsidRPr="00E74903" w:rsidRDefault="00B3150C">
      <w:pPr>
        <w:pStyle w:val="Ttulo2"/>
        <w:numPr>
          <w:ilvl w:val="0"/>
          <w:numId w:val="0"/>
        </w:numPr>
      </w:pPr>
      <w:bookmarkStart w:id="38" w:name="_Toc66977595"/>
      <w:r w:rsidRPr="00E74903">
        <w:t>Referències bibliogràfiques</w:t>
      </w:r>
      <w:bookmarkEnd w:id="38"/>
    </w:p>
    <w:p w:rsidR="00B3150C" w:rsidRPr="00E74903" w:rsidRDefault="00B3150C">
      <w:r w:rsidRPr="00E74903">
        <w:t>Únicament han de figurar en aquest apartat aquelles referències bibliogràfiques que hagin estat citades al llarg del TFG/TFM, la resta es posarà a l’apartat d’altres referències bibliogràfiques.  És una pràctica recomanable anar confeccionant la bibliografia alhora que es va elaborant la documentació del TFG/TFM, i es van realitzant cites a aquestes referències.</w:t>
      </w:r>
    </w:p>
    <w:p w:rsidR="00B3150C" w:rsidRPr="00E74903" w:rsidRDefault="00B3150C">
      <w:r w:rsidRPr="00E74903">
        <w:t>Les entrades o els elements de la llista de referències han de donar-se segons l’esquema general: Autor/</w:t>
      </w:r>
      <w:r w:rsidRPr="00E74903">
        <w:rPr>
          <w:i/>
        </w:rPr>
        <w:t>Títol</w:t>
      </w:r>
      <w:r w:rsidRPr="00E74903">
        <w:t>/Dades de la publicació (respectar la cursiva al títol).  Per facilitar les cites al llarg del text una possibilitat és numerar els paràgrafs tal com es fa als exemples següents.</w:t>
      </w:r>
    </w:p>
    <w:p w:rsidR="00B3150C" w:rsidRPr="00E74903" w:rsidRDefault="00B3150C">
      <w:r w:rsidRPr="00E74903">
        <w:t>Exemples de llibres, articles, catàlegs, material informàtic i material obtingut a la xarxa:</w:t>
      </w:r>
    </w:p>
    <w:p w:rsidR="00381C3E" w:rsidRPr="00E74903" w:rsidRDefault="00381C3E">
      <w:pPr>
        <w:rPr>
          <w:lang w:eastAsia="es-ES"/>
        </w:rPr>
      </w:pPr>
    </w:p>
    <w:p w:rsidR="00381C3E" w:rsidRPr="00E74903" w:rsidRDefault="00381C3E" w:rsidP="00381C3E">
      <w:pPr>
        <w:pStyle w:val="Prrafodelista"/>
        <w:numPr>
          <w:ilvl w:val="0"/>
          <w:numId w:val="2"/>
        </w:numPr>
        <w:rPr>
          <w:lang w:eastAsia="es-ES"/>
        </w:rPr>
      </w:pPr>
      <w:bookmarkStart w:id="39" w:name="_Ref37659388"/>
      <w:bookmarkStart w:id="40" w:name="_Ref66704706"/>
      <w:r w:rsidRPr="00E74903">
        <w:rPr>
          <w:lang w:eastAsia="es-ES"/>
        </w:rPr>
        <w:t xml:space="preserve">NATIONAL GEOGRAPHIC, </w:t>
      </w:r>
      <w:proofErr w:type="spellStart"/>
      <w:r w:rsidRPr="00E74903">
        <w:rPr>
          <w:i/>
          <w:lang w:eastAsia="es-ES"/>
        </w:rPr>
        <w:t>Breve</w:t>
      </w:r>
      <w:proofErr w:type="spellEnd"/>
      <w:r w:rsidRPr="00E74903">
        <w:rPr>
          <w:i/>
          <w:lang w:eastAsia="es-ES"/>
        </w:rPr>
        <w:t xml:space="preserve"> historia visual de la </w:t>
      </w:r>
      <w:proofErr w:type="spellStart"/>
      <w:r w:rsidRPr="00E74903">
        <w:rPr>
          <w:i/>
          <w:lang w:eastAsia="es-ES"/>
        </w:rPr>
        <w:t>inteligencia</w:t>
      </w:r>
      <w:proofErr w:type="spellEnd"/>
      <w:r w:rsidRPr="00E74903">
        <w:rPr>
          <w:i/>
          <w:lang w:eastAsia="es-ES"/>
        </w:rPr>
        <w:t xml:space="preserve"> artificial</w:t>
      </w:r>
      <w:r w:rsidRPr="00E74903">
        <w:rPr>
          <w:lang w:eastAsia="es-ES"/>
        </w:rPr>
        <w:t xml:space="preserve"> [https://www.nationalgeographic.com.es/ciencia/breve-historia-visual-inteligencia-artificial_14419/3</w:t>
      </w:r>
      <w:r w:rsidR="00AE7CB2" w:rsidRPr="00E74903">
        <w:rPr>
          <w:lang w:eastAsia="es-ES"/>
        </w:rPr>
        <w:t>, 15</w:t>
      </w:r>
      <w:r w:rsidRPr="00E74903">
        <w:rPr>
          <w:lang w:eastAsia="es-ES"/>
        </w:rPr>
        <w:t xml:space="preserve"> de </w:t>
      </w:r>
      <w:r w:rsidR="00AE7CB2" w:rsidRPr="00E74903">
        <w:rPr>
          <w:lang w:eastAsia="es-ES"/>
        </w:rPr>
        <w:t>març</w:t>
      </w:r>
      <w:r w:rsidRPr="00E74903">
        <w:rPr>
          <w:lang w:eastAsia="es-ES"/>
        </w:rPr>
        <w:t xml:space="preserve"> de 2021]</w:t>
      </w:r>
      <w:bookmarkEnd w:id="40"/>
    </w:p>
    <w:p w:rsidR="00381C3E" w:rsidRPr="00E74903" w:rsidRDefault="00AE7CB2" w:rsidP="00AE7CB2">
      <w:pPr>
        <w:numPr>
          <w:ilvl w:val="0"/>
          <w:numId w:val="2"/>
        </w:numPr>
      </w:pPr>
      <w:bookmarkStart w:id="41" w:name="_Ref66711909"/>
      <w:r w:rsidRPr="00E74903">
        <w:t xml:space="preserve">TOWARDS DATA SCIENCE, </w:t>
      </w:r>
      <w:proofErr w:type="spellStart"/>
      <w:r w:rsidRPr="00E74903">
        <w:rPr>
          <w:i/>
        </w:rPr>
        <w:t>The</w:t>
      </w:r>
      <w:proofErr w:type="spellEnd"/>
      <w:r w:rsidRPr="00E74903">
        <w:rPr>
          <w:i/>
        </w:rPr>
        <w:t xml:space="preserve"> </w:t>
      </w:r>
      <w:proofErr w:type="spellStart"/>
      <w:r w:rsidRPr="00E74903">
        <w:rPr>
          <w:i/>
        </w:rPr>
        <w:t>Decade</w:t>
      </w:r>
      <w:proofErr w:type="spellEnd"/>
      <w:r w:rsidRPr="00E74903">
        <w:rPr>
          <w:i/>
        </w:rPr>
        <w:t xml:space="preserve"> of Artificial </w:t>
      </w:r>
      <w:proofErr w:type="spellStart"/>
      <w:r w:rsidRPr="00E74903">
        <w:rPr>
          <w:i/>
        </w:rPr>
        <w:t>Intelligence</w:t>
      </w:r>
      <w:proofErr w:type="spellEnd"/>
      <w:r w:rsidRPr="00E74903">
        <w:t xml:space="preserve"> [https://towardsdatascience.com/the-decade-of-artificial-intelligence-6fcaf2fae473, 15 de març de 2021]</w:t>
      </w:r>
      <w:bookmarkEnd w:id="41"/>
    </w:p>
    <w:p w:rsidR="00DA75F6" w:rsidRPr="00E74903" w:rsidRDefault="009C4F99" w:rsidP="009C4F99">
      <w:pPr>
        <w:numPr>
          <w:ilvl w:val="0"/>
          <w:numId w:val="2"/>
        </w:numPr>
      </w:pPr>
      <w:bookmarkStart w:id="42" w:name="_Ref66713159"/>
      <w:r w:rsidRPr="00E74903">
        <w:t xml:space="preserve">THINK ML.AI, </w:t>
      </w:r>
      <w:r w:rsidRPr="00E74903">
        <w:rPr>
          <w:i/>
        </w:rPr>
        <w:t xml:space="preserve">Top 5 AI </w:t>
      </w:r>
      <w:proofErr w:type="spellStart"/>
      <w:r w:rsidRPr="00E74903">
        <w:rPr>
          <w:i/>
        </w:rPr>
        <w:t>Achievements</w:t>
      </w:r>
      <w:proofErr w:type="spellEnd"/>
      <w:r w:rsidRPr="00E74903">
        <w:rPr>
          <w:i/>
        </w:rPr>
        <w:t xml:space="preserve"> of 2020</w:t>
      </w:r>
      <w:r w:rsidRPr="00E74903">
        <w:t xml:space="preserve"> [https://thinkml.ai/top-5-ai-achievements-of-2020/, 15 de març de 2021]</w:t>
      </w:r>
      <w:bookmarkEnd w:id="42"/>
    </w:p>
    <w:p w:rsidR="009C4F99" w:rsidRPr="00E74903" w:rsidRDefault="00CB7044" w:rsidP="00CB7044">
      <w:pPr>
        <w:numPr>
          <w:ilvl w:val="0"/>
          <w:numId w:val="2"/>
        </w:numPr>
        <w:jc w:val="left"/>
      </w:pPr>
      <w:bookmarkStart w:id="43" w:name="_Ref66720600"/>
      <w:r w:rsidRPr="00E74903">
        <w:t xml:space="preserve">GARTNER, </w:t>
      </w:r>
      <w:proofErr w:type="spellStart"/>
      <w:r w:rsidRPr="00E74903">
        <w:rPr>
          <w:i/>
        </w:rPr>
        <w:t>Gartner</w:t>
      </w:r>
      <w:proofErr w:type="spellEnd"/>
      <w:r w:rsidRPr="00E74903">
        <w:rPr>
          <w:i/>
        </w:rPr>
        <w:t xml:space="preserve"> </w:t>
      </w:r>
      <w:proofErr w:type="spellStart"/>
      <w:r w:rsidRPr="00E74903">
        <w:rPr>
          <w:i/>
        </w:rPr>
        <w:t>Launches</w:t>
      </w:r>
      <w:proofErr w:type="spellEnd"/>
      <w:r w:rsidRPr="00E74903">
        <w:rPr>
          <w:i/>
        </w:rPr>
        <w:t xml:space="preserve"> Artificial </w:t>
      </w:r>
      <w:proofErr w:type="spellStart"/>
      <w:r w:rsidRPr="00E74903">
        <w:rPr>
          <w:i/>
        </w:rPr>
        <w:t>Intelligence</w:t>
      </w:r>
      <w:proofErr w:type="spellEnd"/>
      <w:r w:rsidRPr="00E74903">
        <w:rPr>
          <w:i/>
        </w:rPr>
        <w:t xml:space="preserve"> </w:t>
      </w:r>
      <w:proofErr w:type="spellStart"/>
      <w:r w:rsidRPr="00E74903">
        <w:rPr>
          <w:i/>
        </w:rPr>
        <w:t>Emerging</w:t>
      </w:r>
      <w:proofErr w:type="spellEnd"/>
      <w:r w:rsidRPr="00E74903">
        <w:rPr>
          <w:i/>
        </w:rPr>
        <w:t xml:space="preserve"> Technologies Radar</w:t>
      </w:r>
      <w:r w:rsidRPr="00E74903">
        <w:t xml:space="preserve"> [https://blogs.gartner.com/anthony_bradley/2020/10/27/gartner-launches-emerging-technologies-and-trends-impact-radar-for-artificial-intelligence/, 15 de </w:t>
      </w:r>
      <w:proofErr w:type="spellStart"/>
      <w:r w:rsidRPr="00E74903">
        <w:t>marzo</w:t>
      </w:r>
      <w:proofErr w:type="spellEnd"/>
      <w:r w:rsidRPr="00E74903">
        <w:t xml:space="preserve"> de 2021]</w:t>
      </w:r>
      <w:bookmarkEnd w:id="43"/>
    </w:p>
    <w:p w:rsidR="00847E60" w:rsidRPr="00E74903" w:rsidRDefault="00847E60" w:rsidP="00847E60">
      <w:pPr>
        <w:numPr>
          <w:ilvl w:val="0"/>
          <w:numId w:val="2"/>
        </w:numPr>
      </w:pPr>
      <w:bookmarkStart w:id="44" w:name="_Ref66791011"/>
      <w:r w:rsidRPr="00E74903">
        <w:t xml:space="preserve">MEDIUM, </w:t>
      </w:r>
      <w:proofErr w:type="spellStart"/>
      <w:r w:rsidRPr="00E74903">
        <w:rPr>
          <w:i/>
        </w:rPr>
        <w:t>Diferencias</w:t>
      </w:r>
      <w:proofErr w:type="spellEnd"/>
      <w:r w:rsidRPr="00E74903">
        <w:rPr>
          <w:i/>
        </w:rPr>
        <w:t xml:space="preserve"> entre la </w:t>
      </w:r>
      <w:proofErr w:type="spellStart"/>
      <w:r w:rsidRPr="00E74903">
        <w:rPr>
          <w:i/>
        </w:rPr>
        <w:t>Inteligencia</w:t>
      </w:r>
      <w:proofErr w:type="spellEnd"/>
      <w:r w:rsidRPr="00E74903">
        <w:rPr>
          <w:i/>
        </w:rPr>
        <w:t xml:space="preserve"> Artificial y el Machine </w:t>
      </w:r>
      <w:proofErr w:type="spellStart"/>
      <w:r w:rsidRPr="00E74903">
        <w:rPr>
          <w:i/>
        </w:rPr>
        <w:t>Learning</w:t>
      </w:r>
      <w:proofErr w:type="spellEnd"/>
      <w:r w:rsidRPr="00E74903">
        <w:t xml:space="preserve"> [https://medium.com/@experiencIA18/diferencias-entre-la-inteligencia-artificial-y-el-machine-learning-f0448c503cd4, 16 de març de 2021]</w:t>
      </w:r>
      <w:bookmarkEnd w:id="44"/>
    </w:p>
    <w:p w:rsidR="00847E60" w:rsidRPr="00E74903" w:rsidRDefault="001B447D" w:rsidP="001B447D">
      <w:pPr>
        <w:numPr>
          <w:ilvl w:val="0"/>
          <w:numId w:val="2"/>
        </w:numPr>
      </w:pPr>
      <w:bookmarkStart w:id="45" w:name="_Ref66802485"/>
      <w:r w:rsidRPr="00E74903">
        <w:lastRenderedPageBreak/>
        <w:t xml:space="preserve">XATAKA, </w:t>
      </w:r>
      <w:proofErr w:type="spellStart"/>
      <w:r w:rsidRPr="00E74903">
        <w:rPr>
          <w:i/>
        </w:rPr>
        <w:t>Deep</w:t>
      </w:r>
      <w:proofErr w:type="spellEnd"/>
      <w:r w:rsidRPr="00E74903">
        <w:rPr>
          <w:i/>
        </w:rPr>
        <w:t xml:space="preserve"> </w:t>
      </w:r>
      <w:proofErr w:type="spellStart"/>
      <w:r w:rsidRPr="00E74903">
        <w:rPr>
          <w:i/>
        </w:rPr>
        <w:t>Learning</w:t>
      </w:r>
      <w:proofErr w:type="spellEnd"/>
      <w:r w:rsidRPr="00E74903">
        <w:rPr>
          <w:i/>
        </w:rPr>
        <w:t xml:space="preserve">: </w:t>
      </w:r>
      <w:proofErr w:type="spellStart"/>
      <w:r w:rsidRPr="00E74903">
        <w:rPr>
          <w:i/>
        </w:rPr>
        <w:t>qué</w:t>
      </w:r>
      <w:proofErr w:type="spellEnd"/>
      <w:r w:rsidRPr="00E74903">
        <w:rPr>
          <w:i/>
        </w:rPr>
        <w:t xml:space="preserve"> es y por </w:t>
      </w:r>
      <w:proofErr w:type="spellStart"/>
      <w:r w:rsidRPr="00E74903">
        <w:rPr>
          <w:i/>
        </w:rPr>
        <w:t>qué</w:t>
      </w:r>
      <w:proofErr w:type="spellEnd"/>
      <w:r w:rsidRPr="00E74903">
        <w:rPr>
          <w:i/>
        </w:rPr>
        <w:t xml:space="preserve"> va a ser una </w:t>
      </w:r>
      <w:proofErr w:type="spellStart"/>
      <w:r w:rsidRPr="00E74903">
        <w:rPr>
          <w:i/>
        </w:rPr>
        <w:t>tecnología</w:t>
      </w:r>
      <w:proofErr w:type="spellEnd"/>
      <w:r w:rsidRPr="00E74903">
        <w:rPr>
          <w:i/>
        </w:rPr>
        <w:t xml:space="preserve"> </w:t>
      </w:r>
      <w:proofErr w:type="spellStart"/>
      <w:r w:rsidRPr="00E74903">
        <w:rPr>
          <w:i/>
        </w:rPr>
        <w:t>clave</w:t>
      </w:r>
      <w:proofErr w:type="spellEnd"/>
      <w:r w:rsidRPr="00E74903">
        <w:rPr>
          <w:i/>
        </w:rPr>
        <w:t xml:space="preserve"> en el </w:t>
      </w:r>
      <w:proofErr w:type="spellStart"/>
      <w:r w:rsidRPr="00E74903">
        <w:rPr>
          <w:i/>
        </w:rPr>
        <w:t>futuro</w:t>
      </w:r>
      <w:proofErr w:type="spellEnd"/>
      <w:r w:rsidRPr="00E74903">
        <w:rPr>
          <w:i/>
        </w:rPr>
        <w:t xml:space="preserve"> de la </w:t>
      </w:r>
      <w:proofErr w:type="spellStart"/>
      <w:r w:rsidRPr="00E74903">
        <w:rPr>
          <w:i/>
        </w:rPr>
        <w:t>inteligencia</w:t>
      </w:r>
      <w:proofErr w:type="spellEnd"/>
      <w:r w:rsidRPr="00E74903">
        <w:rPr>
          <w:i/>
        </w:rPr>
        <w:t xml:space="preserve"> artificial</w:t>
      </w:r>
      <w:r w:rsidRPr="00E74903">
        <w:t xml:space="preserve"> [https://www.xataka.com/robotica-e-ia/deep-learning-que-es-y-por-que-va-a-ser-una-tecnologia-clave-en-el-futuro-de-la-inteligencia-artificial, 16 de març de 2021]</w:t>
      </w:r>
      <w:bookmarkEnd w:id="45"/>
    </w:p>
    <w:p w:rsidR="00847E60" w:rsidRDefault="00271FD8" w:rsidP="00271FD8">
      <w:pPr>
        <w:numPr>
          <w:ilvl w:val="0"/>
          <w:numId w:val="2"/>
        </w:numPr>
      </w:pPr>
      <w:bookmarkStart w:id="46" w:name="_Ref66805251"/>
      <w:r w:rsidRPr="00E74903">
        <w:t xml:space="preserve">TOWARDS DATA SCIENCE, </w:t>
      </w:r>
      <w:proofErr w:type="spellStart"/>
      <w:r w:rsidRPr="00E74903">
        <w:rPr>
          <w:i/>
        </w:rPr>
        <w:t>First</w:t>
      </w:r>
      <w:proofErr w:type="spellEnd"/>
      <w:r w:rsidRPr="00E74903">
        <w:rPr>
          <w:i/>
        </w:rPr>
        <w:t xml:space="preserve"> neural network for </w:t>
      </w:r>
      <w:proofErr w:type="spellStart"/>
      <w:r w:rsidRPr="00E74903">
        <w:rPr>
          <w:i/>
        </w:rPr>
        <w:t>beginners</w:t>
      </w:r>
      <w:proofErr w:type="spellEnd"/>
      <w:r w:rsidRPr="00E74903">
        <w:rPr>
          <w:i/>
        </w:rPr>
        <w:t xml:space="preserve"> </w:t>
      </w:r>
      <w:proofErr w:type="spellStart"/>
      <w:r w:rsidRPr="00E74903">
        <w:rPr>
          <w:i/>
        </w:rPr>
        <w:t>explained</w:t>
      </w:r>
      <w:proofErr w:type="spellEnd"/>
      <w:r w:rsidRPr="00E74903">
        <w:rPr>
          <w:i/>
        </w:rPr>
        <w:t xml:space="preserve"> (</w:t>
      </w:r>
      <w:proofErr w:type="spellStart"/>
      <w:r w:rsidRPr="00E74903">
        <w:rPr>
          <w:i/>
        </w:rPr>
        <w:t>with</w:t>
      </w:r>
      <w:proofErr w:type="spellEnd"/>
      <w:r w:rsidRPr="00E74903">
        <w:rPr>
          <w:i/>
        </w:rPr>
        <w:t xml:space="preserve"> </w:t>
      </w:r>
      <w:proofErr w:type="spellStart"/>
      <w:r w:rsidRPr="00E74903">
        <w:rPr>
          <w:i/>
        </w:rPr>
        <w:t>code</w:t>
      </w:r>
      <w:proofErr w:type="spellEnd"/>
      <w:r w:rsidRPr="00E74903">
        <w:rPr>
          <w:i/>
        </w:rPr>
        <w:t>)</w:t>
      </w:r>
      <w:r w:rsidRPr="00E74903">
        <w:t xml:space="preserve"> [https://towardsdatascience.com/first-neural-network-for-beginners-explained-with-code-4cfd37e06eaf, 13 de </w:t>
      </w:r>
      <w:proofErr w:type="spellStart"/>
      <w:r w:rsidRPr="00E74903">
        <w:t>febrero</w:t>
      </w:r>
      <w:proofErr w:type="spellEnd"/>
      <w:r w:rsidRPr="00E74903">
        <w:t xml:space="preserve"> de 2021]</w:t>
      </w:r>
      <w:bookmarkEnd w:id="46"/>
    </w:p>
    <w:p w:rsidR="0057775E" w:rsidRPr="00E74903" w:rsidRDefault="0057775E" w:rsidP="0057775E">
      <w:pPr>
        <w:numPr>
          <w:ilvl w:val="0"/>
          <w:numId w:val="2"/>
        </w:numPr>
      </w:pPr>
      <w:bookmarkStart w:id="47" w:name="_Ref66901259"/>
      <w:r w:rsidRPr="00E74903">
        <w:t xml:space="preserve">TOWARDS DATA SCIENCE, </w:t>
      </w:r>
      <w:proofErr w:type="spellStart"/>
      <w:r w:rsidRPr="00E74903">
        <w:rPr>
          <w:i/>
        </w:rPr>
        <w:t>Understanding</w:t>
      </w:r>
      <w:proofErr w:type="spellEnd"/>
      <w:r w:rsidRPr="00E74903">
        <w:rPr>
          <w:i/>
        </w:rPr>
        <w:t xml:space="preserve"> </w:t>
      </w:r>
      <w:proofErr w:type="spellStart"/>
      <w:r w:rsidRPr="00E74903">
        <w:rPr>
          <w:i/>
        </w:rPr>
        <w:t>different</w:t>
      </w:r>
      <w:proofErr w:type="spellEnd"/>
      <w:r w:rsidRPr="00E74903">
        <w:rPr>
          <w:i/>
        </w:rPr>
        <w:t xml:space="preserve"> </w:t>
      </w:r>
      <w:proofErr w:type="spellStart"/>
      <w:r w:rsidRPr="00E74903">
        <w:rPr>
          <w:i/>
        </w:rPr>
        <w:t>Loss</w:t>
      </w:r>
      <w:proofErr w:type="spellEnd"/>
      <w:r w:rsidRPr="00E74903">
        <w:rPr>
          <w:i/>
        </w:rPr>
        <w:t xml:space="preserve"> </w:t>
      </w:r>
      <w:proofErr w:type="spellStart"/>
      <w:r w:rsidRPr="00E74903">
        <w:rPr>
          <w:i/>
        </w:rPr>
        <w:t>Functions</w:t>
      </w:r>
      <w:proofErr w:type="spellEnd"/>
      <w:r w:rsidRPr="00E74903">
        <w:rPr>
          <w:i/>
        </w:rPr>
        <w:t xml:space="preserve"> for Neural Networks</w:t>
      </w:r>
      <w:r w:rsidRPr="00E74903">
        <w:t xml:space="preserve"> [https://towardsdatascience.com/understanding-different-loss-functions-for-neural-networks-dd1ed0274718, 17 de març de 2021]</w:t>
      </w:r>
      <w:bookmarkEnd w:id="47"/>
    </w:p>
    <w:p w:rsidR="00847E60" w:rsidRPr="00E74903" w:rsidRDefault="003E3D65" w:rsidP="003E3D65">
      <w:pPr>
        <w:numPr>
          <w:ilvl w:val="0"/>
          <w:numId w:val="2"/>
        </w:numPr>
      </w:pPr>
      <w:bookmarkStart w:id="48" w:name="_Ref66809858"/>
      <w:r w:rsidRPr="00E74903">
        <w:t xml:space="preserve">TOWARDS DATA SCIENCE, </w:t>
      </w:r>
      <w:r w:rsidRPr="00E74903">
        <w:rPr>
          <w:i/>
        </w:rPr>
        <w:t xml:space="preserve">Machine </w:t>
      </w:r>
      <w:proofErr w:type="spellStart"/>
      <w:r w:rsidRPr="00E74903">
        <w:rPr>
          <w:i/>
        </w:rPr>
        <w:t>Learning</w:t>
      </w:r>
      <w:proofErr w:type="spellEnd"/>
      <w:r w:rsidRPr="00E74903">
        <w:rPr>
          <w:i/>
        </w:rPr>
        <w:t xml:space="preserve"> for </w:t>
      </w:r>
      <w:proofErr w:type="spellStart"/>
      <w:r w:rsidRPr="00E74903">
        <w:rPr>
          <w:i/>
        </w:rPr>
        <w:t>Beginners</w:t>
      </w:r>
      <w:proofErr w:type="spellEnd"/>
      <w:r w:rsidRPr="00E74903">
        <w:rPr>
          <w:i/>
        </w:rPr>
        <w:t xml:space="preserve">: </w:t>
      </w:r>
      <w:proofErr w:type="spellStart"/>
      <w:r w:rsidRPr="00E74903">
        <w:rPr>
          <w:i/>
        </w:rPr>
        <w:t>An</w:t>
      </w:r>
      <w:proofErr w:type="spellEnd"/>
      <w:r w:rsidRPr="00E74903">
        <w:rPr>
          <w:i/>
        </w:rPr>
        <w:t xml:space="preserve"> </w:t>
      </w:r>
      <w:proofErr w:type="spellStart"/>
      <w:r w:rsidRPr="00E74903">
        <w:rPr>
          <w:i/>
        </w:rPr>
        <w:t>Introduction</w:t>
      </w:r>
      <w:proofErr w:type="spellEnd"/>
      <w:r w:rsidRPr="00E74903">
        <w:rPr>
          <w:i/>
        </w:rPr>
        <w:t xml:space="preserve"> to Neural Networks</w:t>
      </w:r>
      <w:r w:rsidRPr="00E74903">
        <w:t xml:space="preserve"> [https://towardsdatascience.com/machine-learning-for-beginners-an-introduction-to-neural-networks-d49f22d238f9, 16 de març del 2021]</w:t>
      </w:r>
      <w:bookmarkEnd w:id="48"/>
    </w:p>
    <w:p w:rsidR="009245DD" w:rsidRDefault="009245DD" w:rsidP="009245DD">
      <w:pPr>
        <w:numPr>
          <w:ilvl w:val="0"/>
          <w:numId w:val="2"/>
        </w:numPr>
      </w:pPr>
      <w:bookmarkStart w:id="49" w:name="_Ref66961986"/>
      <w:bookmarkEnd w:id="39"/>
      <w:r w:rsidRPr="009245DD">
        <w:t xml:space="preserve">Murphy, Kevin P. (2012). </w:t>
      </w:r>
      <w:r w:rsidRPr="009245DD">
        <w:rPr>
          <w:i/>
        </w:rPr>
        <w:t xml:space="preserve">Machine </w:t>
      </w:r>
      <w:proofErr w:type="spellStart"/>
      <w:r w:rsidRPr="009245DD">
        <w:rPr>
          <w:i/>
        </w:rPr>
        <w:t>Learning</w:t>
      </w:r>
      <w:proofErr w:type="spellEnd"/>
      <w:r w:rsidRPr="009245DD">
        <w:rPr>
          <w:i/>
        </w:rPr>
        <w:t xml:space="preserve">: A </w:t>
      </w:r>
      <w:proofErr w:type="spellStart"/>
      <w:r w:rsidRPr="009245DD">
        <w:rPr>
          <w:i/>
        </w:rPr>
        <w:t>Probabilistic</w:t>
      </w:r>
      <w:proofErr w:type="spellEnd"/>
      <w:r w:rsidRPr="009245DD">
        <w:rPr>
          <w:i/>
        </w:rPr>
        <w:t xml:space="preserve"> </w:t>
      </w:r>
      <w:proofErr w:type="spellStart"/>
      <w:r w:rsidRPr="009245DD">
        <w:rPr>
          <w:i/>
        </w:rPr>
        <w:t>Perspective</w:t>
      </w:r>
      <w:proofErr w:type="spellEnd"/>
      <w:r w:rsidRPr="009245DD">
        <w:t xml:space="preserve">. </w:t>
      </w:r>
      <w:proofErr w:type="spellStart"/>
      <w:r w:rsidRPr="009245DD">
        <w:t>Cambridge</w:t>
      </w:r>
      <w:proofErr w:type="spellEnd"/>
      <w:r w:rsidRPr="009245DD">
        <w:t xml:space="preserve">: MIT </w:t>
      </w:r>
      <w:proofErr w:type="spellStart"/>
      <w:r w:rsidRPr="009245DD">
        <w:t>Press</w:t>
      </w:r>
      <w:proofErr w:type="spellEnd"/>
      <w:r w:rsidRPr="009245DD">
        <w:t>. p. 247. ISBN 978-0-262-01802-9.</w:t>
      </w:r>
      <w:bookmarkEnd w:id="49"/>
    </w:p>
    <w:p w:rsidR="002923C2" w:rsidRDefault="002923C2" w:rsidP="002923C2">
      <w:pPr>
        <w:numPr>
          <w:ilvl w:val="0"/>
          <w:numId w:val="2"/>
        </w:numPr>
      </w:pPr>
      <w:bookmarkStart w:id="50" w:name="_Ref66976749"/>
      <w:r>
        <w:t xml:space="preserve">MEDIUM, </w:t>
      </w:r>
      <w:proofErr w:type="spellStart"/>
      <w:r w:rsidRPr="002923C2">
        <w:rPr>
          <w:i/>
        </w:rPr>
        <w:t>Different</w:t>
      </w:r>
      <w:proofErr w:type="spellEnd"/>
      <w:r w:rsidRPr="002923C2">
        <w:rPr>
          <w:i/>
        </w:rPr>
        <w:t xml:space="preserve"> </w:t>
      </w:r>
      <w:proofErr w:type="spellStart"/>
      <w:r w:rsidRPr="002923C2">
        <w:rPr>
          <w:i/>
        </w:rPr>
        <w:t>Optimization</w:t>
      </w:r>
      <w:proofErr w:type="spellEnd"/>
      <w:r w:rsidRPr="002923C2">
        <w:rPr>
          <w:i/>
        </w:rPr>
        <w:t xml:space="preserve"> </w:t>
      </w:r>
      <w:proofErr w:type="spellStart"/>
      <w:r w:rsidRPr="002923C2">
        <w:rPr>
          <w:i/>
        </w:rPr>
        <w:t>Algorithm</w:t>
      </w:r>
      <w:proofErr w:type="spellEnd"/>
      <w:r w:rsidRPr="002923C2">
        <w:rPr>
          <w:i/>
        </w:rPr>
        <w:t xml:space="preserve"> for </w:t>
      </w:r>
      <w:proofErr w:type="spellStart"/>
      <w:r w:rsidRPr="002923C2">
        <w:rPr>
          <w:i/>
        </w:rPr>
        <w:t>Deep</w:t>
      </w:r>
      <w:proofErr w:type="spellEnd"/>
      <w:r w:rsidRPr="002923C2">
        <w:rPr>
          <w:i/>
        </w:rPr>
        <w:t xml:space="preserve"> Neural Networks: </w:t>
      </w:r>
      <w:proofErr w:type="spellStart"/>
      <w:r w:rsidRPr="002923C2">
        <w:rPr>
          <w:i/>
        </w:rPr>
        <w:t>Complete</w:t>
      </w:r>
      <w:proofErr w:type="spellEnd"/>
      <w:r w:rsidRPr="002923C2">
        <w:rPr>
          <w:i/>
        </w:rPr>
        <w:t xml:space="preserve"> </w:t>
      </w:r>
      <w:proofErr w:type="spellStart"/>
      <w:r w:rsidRPr="002923C2">
        <w:rPr>
          <w:i/>
        </w:rPr>
        <w:t>Guide</w:t>
      </w:r>
      <w:proofErr w:type="spellEnd"/>
      <w:r>
        <w:t xml:space="preserve"> [</w:t>
      </w:r>
      <w:r w:rsidRPr="002923C2">
        <w:t>https://medium.com/analytics-vidhya/different-optimization-algorithm-for-deep-neural-networks-complete-guide-7f3e49eb7d42</w:t>
      </w:r>
      <w:r>
        <w:t>, 18 de març de 2021]</w:t>
      </w:r>
      <w:bookmarkEnd w:id="50"/>
    </w:p>
    <w:p w:rsidR="0057775E" w:rsidRDefault="0057775E" w:rsidP="0057775E">
      <w:pPr>
        <w:numPr>
          <w:ilvl w:val="0"/>
          <w:numId w:val="2"/>
        </w:numPr>
      </w:pPr>
      <w:bookmarkStart w:id="51" w:name="_Ref66975098"/>
      <w:r>
        <w:t xml:space="preserve">Ian </w:t>
      </w:r>
      <w:proofErr w:type="spellStart"/>
      <w:r>
        <w:t>Goodfellow</w:t>
      </w:r>
      <w:proofErr w:type="spellEnd"/>
      <w:r>
        <w:t xml:space="preserve"> et. al., </w:t>
      </w:r>
      <w:r w:rsidRPr="0057775E">
        <w:rPr>
          <w:i/>
        </w:rPr>
        <w:t>“</w:t>
      </w:r>
      <w:proofErr w:type="spellStart"/>
      <w:r w:rsidRPr="0057775E">
        <w:rPr>
          <w:i/>
        </w:rPr>
        <w:t>Deep</w:t>
      </w:r>
      <w:proofErr w:type="spellEnd"/>
      <w:r w:rsidRPr="0057775E">
        <w:rPr>
          <w:i/>
        </w:rPr>
        <w:t xml:space="preserve"> </w:t>
      </w:r>
      <w:proofErr w:type="spellStart"/>
      <w:r w:rsidRPr="0057775E">
        <w:rPr>
          <w:i/>
        </w:rPr>
        <w:t>Learning</w:t>
      </w:r>
      <w:proofErr w:type="spellEnd"/>
      <w:r w:rsidRPr="0057775E">
        <w:rPr>
          <w:i/>
        </w:rPr>
        <w:t>”</w:t>
      </w:r>
      <w:r>
        <w:t xml:space="preserve">, MIT </w:t>
      </w:r>
      <w:proofErr w:type="spellStart"/>
      <w:r>
        <w:t>Press</w:t>
      </w:r>
      <w:proofErr w:type="spellEnd"/>
      <w:r>
        <w:t>, 2016</w:t>
      </w:r>
      <w:bookmarkEnd w:id="51"/>
    </w:p>
    <w:p w:rsidR="0057775E" w:rsidRPr="00E74903" w:rsidRDefault="0057775E" w:rsidP="0057775E">
      <w:pPr>
        <w:numPr>
          <w:ilvl w:val="0"/>
          <w:numId w:val="2"/>
        </w:numPr>
      </w:pPr>
      <w:bookmarkStart w:id="52" w:name="_Ref66975082"/>
      <w:r>
        <w:t xml:space="preserve">STANFORD UNIVERSITY, </w:t>
      </w:r>
      <w:r w:rsidRPr="0057775E">
        <w:rPr>
          <w:i/>
        </w:rPr>
        <w:t xml:space="preserve">CS231n </w:t>
      </w:r>
      <w:proofErr w:type="spellStart"/>
      <w:r w:rsidRPr="0057775E">
        <w:rPr>
          <w:i/>
        </w:rPr>
        <w:t>Convolutional</w:t>
      </w:r>
      <w:proofErr w:type="spellEnd"/>
      <w:r w:rsidRPr="0057775E">
        <w:rPr>
          <w:i/>
        </w:rPr>
        <w:t xml:space="preserve"> Neural Networks for Visual </w:t>
      </w:r>
      <w:proofErr w:type="spellStart"/>
      <w:r w:rsidRPr="0057775E">
        <w:rPr>
          <w:i/>
        </w:rPr>
        <w:t>Recognition</w:t>
      </w:r>
      <w:proofErr w:type="spellEnd"/>
      <w:r>
        <w:t>, [http://cs231n.github.io/neural-networks-3/, 19 de març de 2021]</w:t>
      </w:r>
      <w:bookmarkEnd w:id="52"/>
    </w:p>
    <w:p w:rsidR="00A55518" w:rsidRDefault="00A55518" w:rsidP="00A55518">
      <w:pPr>
        <w:numPr>
          <w:ilvl w:val="0"/>
          <w:numId w:val="2"/>
        </w:numPr>
      </w:pPr>
      <w:bookmarkStart w:id="53" w:name="_Ref66974546"/>
      <w:proofErr w:type="spellStart"/>
      <w:r>
        <w:t>Duchi</w:t>
      </w:r>
      <w:proofErr w:type="spellEnd"/>
      <w:r>
        <w:t>, J. ,</w:t>
      </w:r>
      <w:proofErr w:type="spellStart"/>
      <w:r>
        <w:t>Hazan</w:t>
      </w:r>
      <w:proofErr w:type="spellEnd"/>
      <w:r>
        <w:t xml:space="preserve">, E. </w:t>
      </w:r>
      <w:proofErr w:type="spellStart"/>
      <w:r>
        <w:t>and</w:t>
      </w:r>
      <w:proofErr w:type="spellEnd"/>
      <w:r>
        <w:t xml:space="preserve"> </w:t>
      </w:r>
      <w:proofErr w:type="spellStart"/>
      <w:r>
        <w:t>Singer</w:t>
      </w:r>
      <w:proofErr w:type="spellEnd"/>
      <w:r>
        <w:t xml:space="preserve">, Y. </w:t>
      </w:r>
      <w:r w:rsidRPr="0057775E">
        <w:rPr>
          <w:i/>
        </w:rPr>
        <w:t>“</w:t>
      </w:r>
      <w:proofErr w:type="spellStart"/>
      <w:r w:rsidRPr="0057775E">
        <w:rPr>
          <w:i/>
        </w:rPr>
        <w:t>Adaptive</w:t>
      </w:r>
      <w:proofErr w:type="spellEnd"/>
      <w:r w:rsidRPr="0057775E">
        <w:rPr>
          <w:i/>
        </w:rPr>
        <w:t xml:space="preserve"> </w:t>
      </w:r>
      <w:proofErr w:type="spellStart"/>
      <w:r w:rsidRPr="0057775E">
        <w:rPr>
          <w:i/>
        </w:rPr>
        <w:t>subgradient</w:t>
      </w:r>
      <w:proofErr w:type="spellEnd"/>
      <w:r w:rsidRPr="0057775E">
        <w:rPr>
          <w:i/>
        </w:rPr>
        <w:t xml:space="preserve"> </w:t>
      </w:r>
      <w:proofErr w:type="spellStart"/>
      <w:r w:rsidRPr="0057775E">
        <w:rPr>
          <w:i/>
        </w:rPr>
        <w:t>methods</w:t>
      </w:r>
      <w:proofErr w:type="spellEnd"/>
      <w:r w:rsidRPr="0057775E">
        <w:rPr>
          <w:i/>
        </w:rPr>
        <w:t xml:space="preserve"> for online </w:t>
      </w:r>
      <w:proofErr w:type="spellStart"/>
      <w:r w:rsidRPr="0057775E">
        <w:rPr>
          <w:i/>
        </w:rPr>
        <w:t>learning</w:t>
      </w:r>
      <w:proofErr w:type="spellEnd"/>
      <w:r w:rsidRPr="0057775E">
        <w:rPr>
          <w:i/>
        </w:rPr>
        <w:t xml:space="preserve"> </w:t>
      </w:r>
      <w:proofErr w:type="spellStart"/>
      <w:r w:rsidRPr="0057775E">
        <w:rPr>
          <w:i/>
        </w:rPr>
        <w:t>and</w:t>
      </w:r>
      <w:proofErr w:type="spellEnd"/>
      <w:r w:rsidRPr="0057775E">
        <w:rPr>
          <w:i/>
        </w:rPr>
        <w:t xml:space="preserve"> </w:t>
      </w:r>
      <w:proofErr w:type="spellStart"/>
      <w:r w:rsidRPr="0057775E">
        <w:rPr>
          <w:i/>
        </w:rPr>
        <w:t>stochastic</w:t>
      </w:r>
      <w:proofErr w:type="spellEnd"/>
      <w:r w:rsidRPr="0057775E">
        <w:rPr>
          <w:i/>
        </w:rPr>
        <w:t xml:space="preserve"> </w:t>
      </w:r>
      <w:proofErr w:type="spellStart"/>
      <w:r w:rsidRPr="0057775E">
        <w:rPr>
          <w:i/>
        </w:rPr>
        <w:t>optimization</w:t>
      </w:r>
      <w:proofErr w:type="spellEnd"/>
      <w:r w:rsidRPr="0057775E">
        <w:rPr>
          <w:i/>
        </w:rPr>
        <w:t>”</w:t>
      </w:r>
      <w:r>
        <w:t>, JMLR, 2011.</w:t>
      </w:r>
      <w:bookmarkEnd w:id="53"/>
    </w:p>
    <w:p w:rsidR="00A55518" w:rsidRDefault="00A55518" w:rsidP="00A55518">
      <w:pPr>
        <w:numPr>
          <w:ilvl w:val="0"/>
          <w:numId w:val="2"/>
        </w:numPr>
      </w:pPr>
      <w:bookmarkStart w:id="54" w:name="_Ref66974512"/>
      <w:proofErr w:type="spellStart"/>
      <w:r>
        <w:t>Tieleman</w:t>
      </w:r>
      <w:proofErr w:type="spellEnd"/>
      <w:r>
        <w:t xml:space="preserve">, T. </w:t>
      </w:r>
      <w:proofErr w:type="spellStart"/>
      <w:r>
        <w:t>and</w:t>
      </w:r>
      <w:proofErr w:type="spellEnd"/>
      <w:r>
        <w:t xml:space="preserve"> </w:t>
      </w:r>
      <w:proofErr w:type="spellStart"/>
      <w:r>
        <w:t>Hinton</w:t>
      </w:r>
      <w:proofErr w:type="spellEnd"/>
      <w:r>
        <w:t>, G. “</w:t>
      </w:r>
      <w:proofErr w:type="spellStart"/>
      <w:r w:rsidRPr="009245DD">
        <w:rPr>
          <w:i/>
        </w:rPr>
        <w:t>Lecture</w:t>
      </w:r>
      <w:proofErr w:type="spellEnd"/>
      <w:r w:rsidRPr="009245DD">
        <w:rPr>
          <w:i/>
        </w:rPr>
        <w:t xml:space="preserve"> 6.5 — </w:t>
      </w:r>
      <w:proofErr w:type="spellStart"/>
      <w:r w:rsidRPr="009245DD">
        <w:rPr>
          <w:i/>
        </w:rPr>
        <w:t>RMSProp</w:t>
      </w:r>
      <w:proofErr w:type="spellEnd"/>
      <w:r w:rsidRPr="009245DD">
        <w:rPr>
          <w:i/>
        </w:rPr>
        <w:t xml:space="preserve">, COURSERA: Neural Networks for Machine </w:t>
      </w:r>
      <w:proofErr w:type="spellStart"/>
      <w:r w:rsidRPr="009245DD">
        <w:rPr>
          <w:i/>
        </w:rPr>
        <w:t>Learning</w:t>
      </w:r>
      <w:proofErr w:type="spellEnd"/>
      <w:r w:rsidRPr="009245DD">
        <w:rPr>
          <w:i/>
        </w:rPr>
        <w:t>”</w:t>
      </w:r>
      <w:r>
        <w:t xml:space="preserve">, </w:t>
      </w:r>
      <w:proofErr w:type="spellStart"/>
      <w:r>
        <w:t>Technical</w:t>
      </w:r>
      <w:proofErr w:type="spellEnd"/>
      <w:r>
        <w:t xml:space="preserve"> Report, 2012.</w:t>
      </w:r>
      <w:bookmarkEnd w:id="54"/>
    </w:p>
    <w:p w:rsidR="00A93DA6" w:rsidRDefault="00A93DA6" w:rsidP="00A93DA6">
      <w:pPr>
        <w:numPr>
          <w:ilvl w:val="0"/>
          <w:numId w:val="2"/>
        </w:numPr>
      </w:pPr>
      <w:bookmarkStart w:id="55" w:name="_Ref66975982"/>
      <w:proofErr w:type="spellStart"/>
      <w:r w:rsidRPr="00A93DA6">
        <w:t>Kingma</w:t>
      </w:r>
      <w:proofErr w:type="spellEnd"/>
      <w:r w:rsidRPr="00A93DA6">
        <w:t xml:space="preserve">, D. P., &amp; Ba, J. (2014). Adam: A </w:t>
      </w:r>
      <w:proofErr w:type="spellStart"/>
      <w:r w:rsidRPr="00A93DA6">
        <w:t>method</w:t>
      </w:r>
      <w:proofErr w:type="spellEnd"/>
      <w:r w:rsidRPr="00A93DA6">
        <w:t xml:space="preserve"> for </w:t>
      </w:r>
      <w:proofErr w:type="spellStart"/>
      <w:r w:rsidRPr="00A93DA6">
        <w:t>stochastic</w:t>
      </w:r>
      <w:proofErr w:type="spellEnd"/>
      <w:r w:rsidRPr="00A93DA6">
        <w:t xml:space="preserve"> </w:t>
      </w:r>
      <w:proofErr w:type="spellStart"/>
      <w:r w:rsidRPr="00A93DA6">
        <w:t>optimization</w:t>
      </w:r>
      <w:proofErr w:type="spellEnd"/>
      <w:r w:rsidRPr="00A93DA6">
        <w:t xml:space="preserve">. </w:t>
      </w:r>
      <w:proofErr w:type="spellStart"/>
      <w:r w:rsidRPr="00A93DA6">
        <w:t>arXiv</w:t>
      </w:r>
      <w:proofErr w:type="spellEnd"/>
      <w:r w:rsidRPr="00A93DA6">
        <w:t xml:space="preserve"> </w:t>
      </w:r>
      <w:proofErr w:type="spellStart"/>
      <w:r w:rsidRPr="00A93DA6">
        <w:t>preprint</w:t>
      </w:r>
      <w:proofErr w:type="spellEnd"/>
      <w:r w:rsidRPr="00A93DA6">
        <w:t xml:space="preserve"> arXiv:1412.6980.</w:t>
      </w:r>
      <w:r w:rsidRPr="00A93DA6">
        <w:rPr>
          <w:i/>
        </w:rPr>
        <w:t xml:space="preserve">Adam: A </w:t>
      </w:r>
      <w:proofErr w:type="spellStart"/>
      <w:r w:rsidRPr="00A93DA6">
        <w:rPr>
          <w:i/>
        </w:rPr>
        <w:t>Method</w:t>
      </w:r>
      <w:proofErr w:type="spellEnd"/>
      <w:r w:rsidRPr="00A93DA6">
        <w:rPr>
          <w:i/>
        </w:rPr>
        <w:t xml:space="preserve"> for </w:t>
      </w:r>
      <w:proofErr w:type="spellStart"/>
      <w:r w:rsidRPr="00A93DA6">
        <w:rPr>
          <w:i/>
        </w:rPr>
        <w:t>Stochastic</w:t>
      </w:r>
      <w:proofErr w:type="spellEnd"/>
      <w:r w:rsidRPr="00A93DA6">
        <w:rPr>
          <w:i/>
        </w:rPr>
        <w:t xml:space="preserve"> </w:t>
      </w:r>
      <w:proofErr w:type="spellStart"/>
      <w:r w:rsidRPr="00A93DA6">
        <w:rPr>
          <w:i/>
        </w:rPr>
        <w:t>Optimization</w:t>
      </w:r>
      <w:proofErr w:type="spellEnd"/>
      <w:r w:rsidRPr="00A93DA6">
        <w:t>, 2015.</w:t>
      </w:r>
      <w:bookmarkEnd w:id="55"/>
    </w:p>
    <w:p w:rsidR="00271391" w:rsidRPr="00E74903" w:rsidRDefault="00271391" w:rsidP="00271391">
      <w:pPr>
        <w:numPr>
          <w:ilvl w:val="0"/>
          <w:numId w:val="2"/>
        </w:numPr>
      </w:pPr>
      <w:bookmarkStart w:id="56" w:name="_Ref66975859"/>
      <w:proofErr w:type="spellStart"/>
      <w:r>
        <w:t>Yann</w:t>
      </w:r>
      <w:proofErr w:type="spellEnd"/>
      <w:r>
        <w:t xml:space="preserve"> </w:t>
      </w:r>
      <w:proofErr w:type="spellStart"/>
      <w:r>
        <w:t>LeCun</w:t>
      </w:r>
      <w:proofErr w:type="spellEnd"/>
      <w:r>
        <w:t xml:space="preserve">, </w:t>
      </w:r>
      <w:proofErr w:type="spellStart"/>
      <w:r w:rsidRPr="00271391">
        <w:rPr>
          <w:i/>
        </w:rPr>
        <w:t>The</w:t>
      </w:r>
      <w:proofErr w:type="spellEnd"/>
      <w:r w:rsidRPr="00271391">
        <w:rPr>
          <w:i/>
        </w:rPr>
        <w:t xml:space="preserve"> MNIST </w:t>
      </w:r>
      <w:proofErr w:type="spellStart"/>
      <w:r w:rsidRPr="00271391">
        <w:rPr>
          <w:i/>
        </w:rPr>
        <w:t>Database</w:t>
      </w:r>
      <w:proofErr w:type="spellEnd"/>
      <w:r>
        <w:t xml:space="preserve"> [</w:t>
      </w:r>
      <w:r w:rsidRPr="00271391">
        <w:t>http://yann.lecun.com/exdb/mnist/</w:t>
      </w:r>
      <w:r>
        <w:t>, 18 de març de 2021]</w:t>
      </w:r>
      <w:bookmarkEnd w:id="56"/>
    </w:p>
    <w:p w:rsidR="00B3150C" w:rsidRPr="00E74903" w:rsidRDefault="00B3150C">
      <w:pPr>
        <w:pStyle w:val="Ttulo2"/>
        <w:numPr>
          <w:ilvl w:val="0"/>
          <w:numId w:val="0"/>
        </w:numPr>
      </w:pPr>
      <w:bookmarkStart w:id="57" w:name="_Toc66977596"/>
      <w:r w:rsidRPr="00E74903">
        <w:t>Bibliografia complementària</w:t>
      </w:r>
      <w:bookmarkEnd w:id="57"/>
    </w:p>
    <w:p w:rsidR="00263E18" w:rsidRPr="00E74903" w:rsidRDefault="00263E18" w:rsidP="00263E18">
      <w:pPr>
        <w:jc w:val="left"/>
      </w:pPr>
      <w:bookmarkStart w:id="58" w:name="_Ref66792727"/>
      <w:r w:rsidRPr="00E74903">
        <w:t xml:space="preserve">IBM, </w:t>
      </w:r>
      <w:r w:rsidRPr="00E74903">
        <w:rPr>
          <w:i/>
        </w:rPr>
        <w:t xml:space="preserve">AI vs. Machine </w:t>
      </w:r>
      <w:proofErr w:type="spellStart"/>
      <w:r w:rsidRPr="00E74903">
        <w:rPr>
          <w:i/>
        </w:rPr>
        <w:t>Learning</w:t>
      </w:r>
      <w:proofErr w:type="spellEnd"/>
      <w:r w:rsidRPr="00E74903">
        <w:rPr>
          <w:i/>
        </w:rPr>
        <w:t xml:space="preserve"> vs. </w:t>
      </w:r>
      <w:proofErr w:type="spellStart"/>
      <w:r w:rsidRPr="00E74903">
        <w:rPr>
          <w:i/>
        </w:rPr>
        <w:t>Deep</w:t>
      </w:r>
      <w:proofErr w:type="spellEnd"/>
      <w:r w:rsidRPr="00E74903">
        <w:rPr>
          <w:i/>
        </w:rPr>
        <w:t xml:space="preserve"> </w:t>
      </w:r>
      <w:proofErr w:type="spellStart"/>
      <w:r w:rsidRPr="00E74903">
        <w:rPr>
          <w:i/>
        </w:rPr>
        <w:t>Learning</w:t>
      </w:r>
      <w:proofErr w:type="spellEnd"/>
      <w:r w:rsidRPr="00E74903">
        <w:rPr>
          <w:i/>
        </w:rPr>
        <w:t xml:space="preserve"> vs. Neural Networks: </w:t>
      </w:r>
      <w:proofErr w:type="spellStart"/>
      <w:r w:rsidRPr="00E74903">
        <w:rPr>
          <w:i/>
        </w:rPr>
        <w:t>What’s</w:t>
      </w:r>
      <w:proofErr w:type="spellEnd"/>
      <w:r w:rsidRPr="00E74903">
        <w:rPr>
          <w:i/>
        </w:rPr>
        <w:t xml:space="preserve"> </w:t>
      </w:r>
      <w:proofErr w:type="spellStart"/>
      <w:r w:rsidRPr="00E74903">
        <w:rPr>
          <w:i/>
        </w:rPr>
        <w:t>the</w:t>
      </w:r>
      <w:proofErr w:type="spellEnd"/>
      <w:r w:rsidRPr="00E74903">
        <w:rPr>
          <w:i/>
        </w:rPr>
        <w:t xml:space="preserve"> </w:t>
      </w:r>
      <w:proofErr w:type="spellStart"/>
      <w:r w:rsidRPr="00E74903">
        <w:rPr>
          <w:i/>
        </w:rPr>
        <w:t>Difference</w:t>
      </w:r>
      <w:proofErr w:type="spellEnd"/>
      <w:r w:rsidRPr="00E74903">
        <w:rPr>
          <w:i/>
        </w:rPr>
        <w:t>?</w:t>
      </w:r>
      <w:r w:rsidRPr="00E74903">
        <w:t xml:space="preserve"> [https://www.ibm.com/cloud/blog/ai-vs-machine-learning-vs-deep-learning-vs-neural-networks, 16 de març de 2021]</w:t>
      </w:r>
      <w:bookmarkEnd w:id="58"/>
    </w:p>
    <w:p w:rsidR="00A55518" w:rsidRDefault="00A55518" w:rsidP="00A55518">
      <w:pPr>
        <w:jc w:val="left"/>
      </w:pPr>
      <w:proofErr w:type="spellStart"/>
      <w:r w:rsidRPr="00A55518">
        <w:lastRenderedPageBreak/>
        <w:t>Aljarah</w:t>
      </w:r>
      <w:proofErr w:type="spellEnd"/>
      <w:r w:rsidRPr="00A55518">
        <w:t xml:space="preserve">, I., </w:t>
      </w:r>
      <w:proofErr w:type="spellStart"/>
      <w:r w:rsidRPr="00A55518">
        <w:t>Faris</w:t>
      </w:r>
      <w:proofErr w:type="spellEnd"/>
      <w:r w:rsidRPr="00A55518">
        <w:t xml:space="preserve">, H. &amp; </w:t>
      </w:r>
      <w:proofErr w:type="spellStart"/>
      <w:r w:rsidRPr="00A55518">
        <w:t>Mirjalili</w:t>
      </w:r>
      <w:proofErr w:type="spellEnd"/>
      <w:r w:rsidRPr="00A55518">
        <w:t xml:space="preserve">, S. </w:t>
      </w:r>
      <w:proofErr w:type="spellStart"/>
      <w:r w:rsidRPr="00A55518">
        <w:t>Optimizing</w:t>
      </w:r>
      <w:proofErr w:type="spellEnd"/>
      <w:r w:rsidRPr="00A55518">
        <w:t xml:space="preserve"> </w:t>
      </w:r>
      <w:proofErr w:type="spellStart"/>
      <w:r w:rsidRPr="00A55518">
        <w:t>connection</w:t>
      </w:r>
      <w:proofErr w:type="spellEnd"/>
      <w:r w:rsidRPr="00A55518">
        <w:t xml:space="preserve"> </w:t>
      </w:r>
      <w:proofErr w:type="spellStart"/>
      <w:r w:rsidRPr="00A55518">
        <w:t>weights</w:t>
      </w:r>
      <w:proofErr w:type="spellEnd"/>
      <w:r w:rsidRPr="00A55518">
        <w:t xml:space="preserve"> in neural networks </w:t>
      </w:r>
      <w:proofErr w:type="spellStart"/>
      <w:r w:rsidRPr="00A55518">
        <w:t>using</w:t>
      </w:r>
      <w:proofErr w:type="spellEnd"/>
      <w:r w:rsidRPr="00A55518">
        <w:t xml:space="preserve"> </w:t>
      </w:r>
      <w:proofErr w:type="spellStart"/>
      <w:r w:rsidRPr="00A55518">
        <w:t>the</w:t>
      </w:r>
      <w:proofErr w:type="spellEnd"/>
      <w:r w:rsidRPr="00A55518">
        <w:t xml:space="preserve"> </w:t>
      </w:r>
      <w:proofErr w:type="spellStart"/>
      <w:r w:rsidRPr="00A55518">
        <w:t>whale</w:t>
      </w:r>
      <w:proofErr w:type="spellEnd"/>
      <w:r w:rsidRPr="00A55518">
        <w:t xml:space="preserve"> </w:t>
      </w:r>
      <w:proofErr w:type="spellStart"/>
      <w:r w:rsidRPr="00A55518">
        <w:t>optimization</w:t>
      </w:r>
      <w:proofErr w:type="spellEnd"/>
      <w:r w:rsidRPr="00A55518">
        <w:t xml:space="preserve"> </w:t>
      </w:r>
      <w:proofErr w:type="spellStart"/>
      <w:r w:rsidRPr="00A55518">
        <w:t>algorithm</w:t>
      </w:r>
      <w:proofErr w:type="spellEnd"/>
      <w:r w:rsidRPr="00A55518">
        <w:t xml:space="preserve">. </w:t>
      </w:r>
      <w:proofErr w:type="spellStart"/>
      <w:r w:rsidRPr="00A55518">
        <w:t>Soft</w:t>
      </w:r>
      <w:proofErr w:type="spellEnd"/>
      <w:r w:rsidRPr="00A55518">
        <w:t xml:space="preserve"> </w:t>
      </w:r>
      <w:proofErr w:type="spellStart"/>
      <w:r w:rsidRPr="00A55518">
        <w:t>Comput</w:t>
      </w:r>
      <w:proofErr w:type="spellEnd"/>
      <w:r w:rsidRPr="00A55518">
        <w:t xml:space="preserve"> 22, 1–15 (2018). https://doi.org/10.1007/s00500-016-2442-1</w:t>
      </w:r>
    </w:p>
    <w:p w:rsidR="00A55518" w:rsidRDefault="00A55518" w:rsidP="00A55518">
      <w:pPr>
        <w:jc w:val="left"/>
      </w:pPr>
      <w:proofErr w:type="spellStart"/>
      <w:r>
        <w:t>Baluja</w:t>
      </w:r>
      <w:proofErr w:type="spellEnd"/>
      <w:r>
        <w:t xml:space="preserve"> S (1994) </w:t>
      </w:r>
      <w:proofErr w:type="spellStart"/>
      <w:r>
        <w:t>Population-based</w:t>
      </w:r>
      <w:proofErr w:type="spellEnd"/>
      <w:r>
        <w:t xml:space="preserve"> incremental </w:t>
      </w:r>
      <w:proofErr w:type="spellStart"/>
      <w:r>
        <w:t>learning</w:t>
      </w:r>
      <w:proofErr w:type="spellEnd"/>
      <w:r>
        <w:t xml:space="preserve">. A </w:t>
      </w:r>
      <w:proofErr w:type="spellStart"/>
      <w:r>
        <w:t>method</w:t>
      </w:r>
      <w:proofErr w:type="spellEnd"/>
      <w:r>
        <w:t xml:space="preserve"> for </w:t>
      </w:r>
      <w:proofErr w:type="spellStart"/>
      <w:r>
        <w:t>integrating</w:t>
      </w:r>
      <w:proofErr w:type="spellEnd"/>
      <w:r>
        <w:t xml:space="preserve"> </w:t>
      </w:r>
      <w:proofErr w:type="spellStart"/>
      <w:r>
        <w:t>genetic</w:t>
      </w:r>
      <w:proofErr w:type="spellEnd"/>
      <w:r>
        <w:t xml:space="preserve"> </w:t>
      </w:r>
      <w:proofErr w:type="spellStart"/>
      <w:r>
        <w:t>search</w:t>
      </w:r>
      <w:proofErr w:type="spellEnd"/>
      <w:r>
        <w:t xml:space="preserve"> </w:t>
      </w:r>
      <w:proofErr w:type="spellStart"/>
      <w:r>
        <w:t>based</w:t>
      </w:r>
      <w:proofErr w:type="spellEnd"/>
      <w:r>
        <w:t xml:space="preserve"> </w:t>
      </w:r>
      <w:proofErr w:type="spellStart"/>
      <w:r>
        <w:t>function</w:t>
      </w:r>
      <w:proofErr w:type="spellEnd"/>
      <w:r>
        <w:t xml:space="preserve"> </w:t>
      </w:r>
      <w:proofErr w:type="spellStart"/>
      <w:r>
        <w:t>optimization</w:t>
      </w:r>
      <w:proofErr w:type="spellEnd"/>
      <w:r>
        <w:t xml:space="preserve"> </w:t>
      </w:r>
      <w:proofErr w:type="spellStart"/>
      <w:r>
        <w:t>and</w:t>
      </w:r>
      <w:proofErr w:type="spellEnd"/>
      <w:r>
        <w:t xml:space="preserve"> </w:t>
      </w:r>
      <w:proofErr w:type="spellStart"/>
      <w:r>
        <w:t>competitive</w:t>
      </w:r>
      <w:proofErr w:type="spellEnd"/>
      <w:r>
        <w:t xml:space="preserve"> </w:t>
      </w:r>
      <w:proofErr w:type="spellStart"/>
      <w:r>
        <w:t>learning</w:t>
      </w:r>
      <w:proofErr w:type="spellEnd"/>
      <w:r>
        <w:t xml:space="preserve">. </w:t>
      </w:r>
      <w:proofErr w:type="spellStart"/>
      <w:r>
        <w:t>Technical</w:t>
      </w:r>
      <w:proofErr w:type="spellEnd"/>
      <w:r>
        <w:t xml:space="preserve"> report, DTIC Document</w:t>
      </w:r>
    </w:p>
    <w:p w:rsidR="00C666F8" w:rsidRPr="00E74903" w:rsidRDefault="00A55518" w:rsidP="00A55518">
      <w:pPr>
        <w:jc w:val="left"/>
      </w:pPr>
      <w:proofErr w:type="spellStart"/>
      <w:r>
        <w:t>Basheer</w:t>
      </w:r>
      <w:proofErr w:type="spellEnd"/>
      <w:r>
        <w:t xml:space="preserve"> IA, </w:t>
      </w:r>
      <w:proofErr w:type="spellStart"/>
      <w:r>
        <w:t>Hajmeer</w:t>
      </w:r>
      <w:proofErr w:type="spellEnd"/>
      <w:r>
        <w:t xml:space="preserve"> M (2000) Artificial neural networks: </w:t>
      </w:r>
      <w:proofErr w:type="spellStart"/>
      <w:r>
        <w:t>fundamentals</w:t>
      </w:r>
      <w:proofErr w:type="spellEnd"/>
      <w:r>
        <w:t xml:space="preserve">, </w:t>
      </w:r>
      <w:proofErr w:type="spellStart"/>
      <w:r>
        <w:t>computing</w:t>
      </w:r>
      <w:proofErr w:type="spellEnd"/>
      <w:r>
        <w:t xml:space="preserve">, </w:t>
      </w:r>
      <w:proofErr w:type="spellStart"/>
      <w:r>
        <w:t>design</w:t>
      </w:r>
      <w:proofErr w:type="spellEnd"/>
      <w:r>
        <w:t xml:space="preserve">, </w:t>
      </w:r>
      <w:proofErr w:type="spellStart"/>
      <w:r>
        <w:t>and</w:t>
      </w:r>
      <w:proofErr w:type="spellEnd"/>
      <w:r>
        <w:t xml:space="preserve"> </w:t>
      </w:r>
      <w:proofErr w:type="spellStart"/>
      <w:r>
        <w:t>application</w:t>
      </w:r>
      <w:proofErr w:type="spellEnd"/>
      <w:r>
        <w:t xml:space="preserve">. J </w:t>
      </w:r>
      <w:proofErr w:type="spellStart"/>
      <w:r>
        <w:t>Microbiol</w:t>
      </w:r>
      <w:proofErr w:type="spellEnd"/>
      <w:r>
        <w:t xml:space="preserve"> </w:t>
      </w:r>
      <w:proofErr w:type="spellStart"/>
      <w:r>
        <w:t>Methods</w:t>
      </w:r>
      <w:proofErr w:type="spellEnd"/>
      <w:r>
        <w:t xml:space="preserve"> 43(1):3–31</w:t>
      </w:r>
    </w:p>
    <w:p w:rsidR="00263E18" w:rsidRPr="00E74903" w:rsidRDefault="00263E18"/>
    <w:sectPr w:rsidR="00263E18" w:rsidRPr="00E74903" w:rsidSect="00555612">
      <w:headerReference w:type="even" r:id="rId79"/>
      <w:headerReference w:type="default" r:id="rId80"/>
      <w:footerReference w:type="even" r:id="rId81"/>
      <w:footerReference w:type="default" r:id="rId82"/>
      <w:headerReference w:type="first" r:id="rId83"/>
      <w:footerReference w:type="first" r:id="rId84"/>
      <w:pgSz w:w="11906" w:h="16838"/>
      <w:pgMar w:top="1418" w:right="1134" w:bottom="1418" w:left="1134" w:header="851" w:footer="11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C59" w:rsidRDefault="00AB1C59" w:rsidP="00B3150C">
      <w:pPr>
        <w:spacing w:before="0" w:line="240" w:lineRule="auto"/>
      </w:pPr>
      <w:r>
        <w:separator/>
      </w:r>
    </w:p>
  </w:endnote>
  <w:endnote w:type="continuationSeparator" w:id="0">
    <w:p w:rsidR="00AB1C59" w:rsidRDefault="00AB1C59" w:rsidP="00B3150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Lohit Hind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MU Bright">
    <w:altName w:val="Cambria"/>
    <w:charset w:val="00"/>
    <w:family w:val="auto"/>
    <w:pitch w:val="variable"/>
    <w:sig w:usb0="E10002FF" w:usb1="5201E9EB" w:usb2="00020004" w:usb3="00000000" w:csb0="0000011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KaTeX_Math">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71040" behindDoc="0" locked="0" layoutInCell="1" allowOverlap="1">
          <wp:simplePos x="0" y="0"/>
          <wp:positionH relativeFrom="column">
            <wp:posOffset>-55245</wp:posOffset>
          </wp:positionH>
          <wp:positionV relativeFrom="paragraph">
            <wp:posOffset>225425</wp:posOffset>
          </wp:positionV>
          <wp:extent cx="1554382" cy="413072"/>
          <wp:effectExtent l="0" t="0" r="8255" b="0"/>
          <wp:wrapSquare wrapText="bothSides"/>
          <wp:docPr id="120" name="Imagen 120" descr="ESEIAAT-positiu-negre-interior-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EIAAT-positiu-negre-interior-blan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382" cy="4130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89472" behindDoc="0" locked="0" layoutInCell="1" allowOverlap="1" wp14:anchorId="6C5023E9" wp14:editId="597E89F2">
          <wp:simplePos x="0" y="0"/>
          <wp:positionH relativeFrom="column">
            <wp:posOffset>5394960</wp:posOffset>
          </wp:positionH>
          <wp:positionV relativeFrom="paragraph">
            <wp:posOffset>243840</wp:posOffset>
          </wp:positionV>
          <wp:extent cx="428625" cy="428625"/>
          <wp:effectExtent l="0" t="0" r="9525" b="9525"/>
          <wp:wrapSquare wrapText="bothSides"/>
          <wp:docPr id="129" name="Imagen 129" descr="Fitxer:Logo upc.svg - Viquipèdia, l'enciclopèdia lli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txer:Logo upc.svg - Viquipèdia, l'enciclopèdia lliu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935" distR="114935" simplePos="0" relativeHeight="251664896" behindDoc="0" locked="0" layoutInCell="1" allowOverlap="1">
          <wp:simplePos x="0" y="0"/>
          <wp:positionH relativeFrom="page">
            <wp:posOffset>618490</wp:posOffset>
          </wp:positionH>
          <wp:positionV relativeFrom="page">
            <wp:posOffset>9600565</wp:posOffset>
          </wp:positionV>
          <wp:extent cx="476250" cy="5403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540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935" distR="114935" simplePos="0" relativeHeight="251665920" behindDoc="0" locked="0" layoutInCell="1" allowOverlap="1">
          <wp:simplePos x="0" y="0"/>
          <wp:positionH relativeFrom="column">
            <wp:posOffset>-9525</wp:posOffset>
          </wp:positionH>
          <wp:positionV relativeFrom="paragraph">
            <wp:posOffset>-8255</wp:posOffset>
          </wp:positionV>
          <wp:extent cx="474980" cy="539115"/>
          <wp:effectExtent l="0" t="0" r="127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
                    <a:extLst>
                      <a:ext uri="{28A0092B-C50C-407E-A947-70E740481C1C}">
                        <a14:useLocalDpi xmlns:a14="http://schemas.microsoft.com/office/drawing/2010/main" val="0"/>
                      </a:ext>
                    </a:extLst>
                  </a:blip>
                  <a:srcRect t="7233" b="5966"/>
                  <a:stretch>
                    <a:fillRect/>
                  </a:stretch>
                </pic:blipFill>
                <pic:spPr bwMode="auto">
                  <a:xfrm>
                    <a:off x="0" y="0"/>
                    <a:ext cx="474980"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79232" behindDoc="0" locked="0" layoutInCell="1" allowOverlap="1" wp14:anchorId="0A0DF09E" wp14:editId="53D4A328">
          <wp:simplePos x="0" y="0"/>
          <wp:positionH relativeFrom="column">
            <wp:posOffset>0</wp:posOffset>
          </wp:positionH>
          <wp:positionV relativeFrom="paragraph">
            <wp:posOffset>350520</wp:posOffset>
          </wp:positionV>
          <wp:extent cx="1554382" cy="413072"/>
          <wp:effectExtent l="0" t="0" r="8255" b="0"/>
          <wp:wrapSquare wrapText="bothSides"/>
          <wp:docPr id="124" name="Imagen 124" descr="ESEIAAT-positiu-negre-interior-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EIAAT-positiu-negre-interior-blan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382" cy="4130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935" distR="114935" simplePos="0" relativeHeight="251666944" behindDoc="0" locked="0" layoutInCell="1" allowOverlap="1">
          <wp:simplePos x="0" y="0"/>
          <wp:positionH relativeFrom="page">
            <wp:posOffset>618490</wp:posOffset>
          </wp:positionH>
          <wp:positionV relativeFrom="page">
            <wp:posOffset>9600565</wp:posOffset>
          </wp:positionV>
          <wp:extent cx="476250" cy="540385"/>
          <wp:effectExtent l="0" t="0" r="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540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935" distR="114935" simplePos="0" relativeHeight="251667968" behindDoc="0" locked="0" layoutInCell="1" allowOverlap="1">
          <wp:simplePos x="0" y="0"/>
          <wp:positionH relativeFrom="column">
            <wp:posOffset>-9525</wp:posOffset>
          </wp:positionH>
          <wp:positionV relativeFrom="paragraph">
            <wp:posOffset>-8255</wp:posOffset>
          </wp:positionV>
          <wp:extent cx="474980" cy="539115"/>
          <wp:effectExtent l="0" t="0" r="127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t="7233" b="5966"/>
                  <a:stretch>
                    <a:fillRect/>
                  </a:stretch>
                </pic:blipFill>
                <pic:spPr bwMode="auto">
                  <a:xfrm>
                    <a:off x="0" y="0"/>
                    <a:ext cx="474980"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91520" behindDoc="0" locked="0" layoutInCell="1" allowOverlap="1" wp14:anchorId="6C5023E9" wp14:editId="597E89F2">
          <wp:simplePos x="0" y="0"/>
          <wp:positionH relativeFrom="column">
            <wp:posOffset>5425440</wp:posOffset>
          </wp:positionH>
          <wp:positionV relativeFrom="paragraph">
            <wp:posOffset>259080</wp:posOffset>
          </wp:positionV>
          <wp:extent cx="428625" cy="428625"/>
          <wp:effectExtent l="0" t="0" r="9525" b="9525"/>
          <wp:wrapSquare wrapText="bothSides"/>
          <wp:docPr id="130" name="Imagen 130" descr="Fitxer:Logo upc.svg - Viquipèdia, l'enciclopèdia lli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txer:Logo upc.svg - Viquipèdia, l'enciclopèdia lliu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83328" behindDoc="0" locked="0" layoutInCell="1" allowOverlap="1" wp14:anchorId="0A0DF09E" wp14:editId="53D4A328">
          <wp:simplePos x="0" y="0"/>
          <wp:positionH relativeFrom="column">
            <wp:posOffset>0</wp:posOffset>
          </wp:positionH>
          <wp:positionV relativeFrom="paragraph">
            <wp:posOffset>350520</wp:posOffset>
          </wp:positionV>
          <wp:extent cx="1554382" cy="413072"/>
          <wp:effectExtent l="0" t="0" r="8255" b="0"/>
          <wp:wrapSquare wrapText="bothSides"/>
          <wp:docPr id="126" name="Imagen 126" descr="ESEIAAT-positiu-negre-interior-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EIAAT-positiu-negre-interior-blan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382" cy="4130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935" distR="114935" simplePos="0" relativeHeight="251670016" behindDoc="0" locked="0" layoutInCell="1" allowOverlap="1">
          <wp:simplePos x="0" y="0"/>
          <wp:positionH relativeFrom="column">
            <wp:posOffset>5102225</wp:posOffset>
          </wp:positionH>
          <wp:positionV relativeFrom="paragraph">
            <wp:posOffset>1270</wp:posOffset>
          </wp:positionV>
          <wp:extent cx="474980" cy="539115"/>
          <wp:effectExtent l="0" t="0" r="1270" b="0"/>
          <wp:wrapTight wrapText="bothSides">
            <wp:wrapPolygon edited="0">
              <wp:start x="0" y="0"/>
              <wp:lineTo x="0" y="20608"/>
              <wp:lineTo x="20791" y="20608"/>
              <wp:lineTo x="2079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t="7233" b="5966"/>
                  <a:stretch>
                    <a:fillRect/>
                  </a:stretch>
                </pic:blipFill>
                <pic:spPr bwMode="auto">
                  <a:xfrm>
                    <a:off x="0" y="0"/>
                    <a:ext cx="474980"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pPr>
    <w:r>
      <w:rPr>
        <w:noProof/>
        <w:lang w:eastAsia="es-ES"/>
      </w:rPr>
      <w:drawing>
        <wp:anchor distT="0" distB="0" distL="114300" distR="114300" simplePos="0" relativeHeight="251673088" behindDoc="0" locked="0" layoutInCell="1" allowOverlap="1" wp14:anchorId="58841939" wp14:editId="5EC880F6">
          <wp:simplePos x="0" y="0"/>
          <wp:positionH relativeFrom="column">
            <wp:posOffset>5359333</wp:posOffset>
          </wp:positionH>
          <wp:positionV relativeFrom="paragraph">
            <wp:posOffset>137561</wp:posOffset>
          </wp:positionV>
          <wp:extent cx="428625" cy="428625"/>
          <wp:effectExtent l="0" t="0" r="9525" b="9525"/>
          <wp:wrapSquare wrapText="bothSides"/>
          <wp:docPr id="121" name="Imagen 121" descr="Fitxer:Logo upc.svg - Viquipèdia, l'enciclopèdia lli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txer:Logo upc.svg - Viquipèdia, l'enciclopèdia lliu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75136" behindDoc="0" locked="0" layoutInCell="1" allowOverlap="1" wp14:anchorId="0A0DF09E" wp14:editId="53D4A328">
          <wp:simplePos x="0" y="0"/>
          <wp:positionH relativeFrom="column">
            <wp:posOffset>0</wp:posOffset>
          </wp:positionH>
          <wp:positionV relativeFrom="paragraph">
            <wp:posOffset>274320</wp:posOffset>
          </wp:positionV>
          <wp:extent cx="1554382" cy="413072"/>
          <wp:effectExtent l="0" t="0" r="8255" b="0"/>
          <wp:wrapSquare wrapText="bothSides"/>
          <wp:docPr id="122" name="Imagen 122" descr="ESEIAAT-positiu-negre-interior-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EIAAT-positiu-negre-interior-blan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382" cy="4130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rsidP="00914BAE">
    <w:pPr>
      <w:pStyle w:val="Piedepgina"/>
      <w:rPr>
        <w:szCs w:val="22"/>
        <w:lang w:val="es-ES" w:eastAsia="es-ES"/>
      </w:rPr>
    </w:pPr>
    <w:r>
      <w:rPr>
        <w:noProof/>
        <w:lang w:eastAsia="es-ES"/>
      </w:rPr>
      <w:drawing>
        <wp:anchor distT="0" distB="0" distL="114300" distR="114300" simplePos="0" relativeHeight="251685376" behindDoc="0" locked="0" layoutInCell="1" allowOverlap="1" wp14:anchorId="250B5847" wp14:editId="3F467435">
          <wp:simplePos x="0" y="0"/>
          <wp:positionH relativeFrom="column">
            <wp:posOffset>5486400</wp:posOffset>
          </wp:positionH>
          <wp:positionV relativeFrom="paragraph">
            <wp:posOffset>243840</wp:posOffset>
          </wp:positionV>
          <wp:extent cx="428625" cy="428625"/>
          <wp:effectExtent l="0" t="0" r="9525" b="9525"/>
          <wp:wrapSquare wrapText="bothSides"/>
          <wp:docPr id="127" name="Imagen 127" descr="Fitxer:Logo upc.svg - Viquipèdia, l'enciclopèdia lli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txer:Logo upc.svg - Viquipèdia, l'enciclopèdia lliu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935" distR="114935" simplePos="0" relativeHeight="251661824" behindDoc="0" locked="0" layoutInCell="1" allowOverlap="1">
          <wp:simplePos x="0" y="0"/>
          <wp:positionH relativeFrom="page">
            <wp:posOffset>618490</wp:posOffset>
          </wp:positionH>
          <wp:positionV relativeFrom="page">
            <wp:posOffset>9600565</wp:posOffset>
          </wp:positionV>
          <wp:extent cx="476250" cy="540385"/>
          <wp:effectExtent l="0" t="0" r="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540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935" distR="114935" simplePos="0" relativeHeight="251662848" behindDoc="0" locked="0" layoutInCell="1" allowOverlap="1">
          <wp:simplePos x="0" y="0"/>
          <wp:positionH relativeFrom="column">
            <wp:posOffset>-9525</wp:posOffset>
          </wp:positionH>
          <wp:positionV relativeFrom="paragraph">
            <wp:posOffset>-8255</wp:posOffset>
          </wp:positionV>
          <wp:extent cx="474980" cy="539115"/>
          <wp:effectExtent l="0" t="0" r="127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
                    <a:extLst>
                      <a:ext uri="{28A0092B-C50C-407E-A947-70E740481C1C}">
                        <a14:useLocalDpi xmlns:a14="http://schemas.microsoft.com/office/drawing/2010/main" val="0"/>
                      </a:ext>
                    </a:extLst>
                  </a:blip>
                  <a:srcRect t="7233" b="5966"/>
                  <a:stretch>
                    <a:fillRect/>
                  </a:stretch>
                </pic:blipFill>
                <pic:spPr bwMode="auto">
                  <a:xfrm>
                    <a:off x="0" y="0"/>
                    <a:ext cx="474980"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87424" behindDoc="0" locked="0" layoutInCell="1" allowOverlap="1" wp14:anchorId="6C5023E9" wp14:editId="597E89F2">
          <wp:simplePos x="0" y="0"/>
          <wp:positionH relativeFrom="column">
            <wp:posOffset>5318760</wp:posOffset>
          </wp:positionH>
          <wp:positionV relativeFrom="paragraph">
            <wp:posOffset>274320</wp:posOffset>
          </wp:positionV>
          <wp:extent cx="428625" cy="428625"/>
          <wp:effectExtent l="0" t="0" r="9525" b="9525"/>
          <wp:wrapSquare wrapText="bothSides"/>
          <wp:docPr id="128" name="Imagen 128" descr="Fitxer:Logo upc.svg - Viquipèdia, l'enciclopèdia lli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txer:Logo upc.svg - Viquipèdia, l'enciclopèdia lliu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Piedepgina"/>
      <w:rPr>
        <w:szCs w:val="22"/>
        <w:lang w:val="es-ES" w:eastAsia="es-ES"/>
      </w:rPr>
    </w:pPr>
    <w:r>
      <w:rPr>
        <w:noProof/>
        <w:lang w:eastAsia="es-ES"/>
      </w:rPr>
      <w:drawing>
        <wp:anchor distT="0" distB="0" distL="114300" distR="114300" simplePos="0" relativeHeight="251677184" behindDoc="0" locked="0" layoutInCell="1" allowOverlap="1" wp14:anchorId="0A0DF09E" wp14:editId="53D4A328">
          <wp:simplePos x="0" y="0"/>
          <wp:positionH relativeFrom="column">
            <wp:posOffset>0</wp:posOffset>
          </wp:positionH>
          <wp:positionV relativeFrom="paragraph">
            <wp:posOffset>350520</wp:posOffset>
          </wp:positionV>
          <wp:extent cx="1554382" cy="413072"/>
          <wp:effectExtent l="0" t="0" r="8255" b="0"/>
          <wp:wrapSquare wrapText="bothSides"/>
          <wp:docPr id="123" name="Imagen 123" descr="ESEIAAT-positiu-negre-interior-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EIAAT-positiu-negre-interior-blan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382" cy="4130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C59" w:rsidRDefault="00AB1C59" w:rsidP="00B3150C">
      <w:pPr>
        <w:spacing w:before="0" w:line="240" w:lineRule="auto"/>
      </w:pPr>
      <w:r>
        <w:separator/>
      </w:r>
    </w:p>
  </w:footnote>
  <w:footnote w:type="continuationSeparator" w:id="0">
    <w:p w:rsidR="00AB1C59" w:rsidRDefault="00AB1C59" w:rsidP="00B3150C">
      <w:pPr>
        <w:spacing w:before="0" w:line="240" w:lineRule="auto"/>
      </w:pPr>
      <w:r>
        <w:continuationSeparator/>
      </w:r>
    </w:p>
  </w:footnote>
  <w:footnote w:id="1">
    <w:p w:rsidR="00271391" w:rsidRPr="00271391" w:rsidRDefault="00271391">
      <w:pPr>
        <w:pStyle w:val="Textonotapie"/>
        <w:rPr>
          <w:sz w:val="18"/>
          <w:szCs w:val="18"/>
          <w:lang w:val="es-ES"/>
        </w:rPr>
      </w:pPr>
      <w:r w:rsidRPr="00271391">
        <w:rPr>
          <w:rStyle w:val="Refdenotaalpie"/>
          <w:sz w:val="18"/>
          <w:szCs w:val="18"/>
        </w:rPr>
        <w:footnoteRef/>
      </w:r>
      <w:r w:rsidRPr="00271391">
        <w:rPr>
          <w:sz w:val="18"/>
          <w:szCs w:val="18"/>
        </w:rPr>
        <w:t xml:space="preserve"> </w:t>
      </w:r>
      <w:r w:rsidRPr="00271391">
        <w:rPr>
          <w:color w:val="4D5156"/>
          <w:sz w:val="18"/>
          <w:szCs w:val="18"/>
          <w:shd w:val="clear" w:color="auto" w:fill="FFFFFF"/>
        </w:rPr>
        <w:t xml:space="preserve">La base de dades MINIST </w:t>
      </w:r>
      <w:r w:rsidRPr="00271391">
        <w:rPr>
          <w:color w:val="4D5156"/>
          <w:sz w:val="18"/>
          <w:szCs w:val="18"/>
          <w:shd w:val="clear" w:color="auto" w:fill="FFFFFF"/>
        </w:rPr>
        <w:t>(</w:t>
      </w:r>
      <w:proofErr w:type="spellStart"/>
      <w:r w:rsidRPr="00271391">
        <w:rPr>
          <w:color w:val="4D5156"/>
          <w:sz w:val="18"/>
          <w:szCs w:val="18"/>
          <w:shd w:val="clear" w:color="auto" w:fill="FFFFFF"/>
        </w:rPr>
        <w:t>Modified</w:t>
      </w:r>
      <w:proofErr w:type="spellEnd"/>
      <w:r w:rsidRPr="00271391">
        <w:rPr>
          <w:color w:val="4D5156"/>
          <w:sz w:val="18"/>
          <w:szCs w:val="18"/>
          <w:shd w:val="clear" w:color="auto" w:fill="FFFFFF"/>
        </w:rPr>
        <w:t xml:space="preserve"> </w:t>
      </w:r>
      <w:proofErr w:type="spellStart"/>
      <w:r w:rsidRPr="00271391">
        <w:rPr>
          <w:color w:val="4D5156"/>
          <w:sz w:val="18"/>
          <w:szCs w:val="18"/>
          <w:shd w:val="clear" w:color="auto" w:fill="FFFFFF"/>
        </w:rPr>
        <w:t>National</w:t>
      </w:r>
      <w:proofErr w:type="spellEnd"/>
      <w:r w:rsidRPr="00271391">
        <w:rPr>
          <w:color w:val="4D5156"/>
          <w:sz w:val="18"/>
          <w:szCs w:val="18"/>
          <w:shd w:val="clear" w:color="auto" w:fill="FFFFFF"/>
        </w:rPr>
        <w:t xml:space="preserve"> </w:t>
      </w:r>
      <w:proofErr w:type="spellStart"/>
      <w:r w:rsidRPr="00271391">
        <w:rPr>
          <w:color w:val="4D5156"/>
          <w:sz w:val="18"/>
          <w:szCs w:val="18"/>
          <w:shd w:val="clear" w:color="auto" w:fill="FFFFFF"/>
        </w:rPr>
        <w:t>Institute</w:t>
      </w:r>
      <w:proofErr w:type="spellEnd"/>
      <w:r w:rsidRPr="00271391">
        <w:rPr>
          <w:color w:val="4D5156"/>
          <w:sz w:val="18"/>
          <w:szCs w:val="18"/>
          <w:shd w:val="clear" w:color="auto" w:fill="FFFFFF"/>
        </w:rPr>
        <w:t xml:space="preserve"> of </w:t>
      </w:r>
      <w:proofErr w:type="spellStart"/>
      <w:r w:rsidRPr="00271391">
        <w:rPr>
          <w:color w:val="4D5156"/>
          <w:sz w:val="18"/>
          <w:szCs w:val="18"/>
          <w:shd w:val="clear" w:color="auto" w:fill="FFFFFF"/>
        </w:rPr>
        <w:t>Standards</w:t>
      </w:r>
      <w:proofErr w:type="spellEnd"/>
      <w:r w:rsidRPr="00271391">
        <w:rPr>
          <w:color w:val="4D5156"/>
          <w:sz w:val="18"/>
          <w:szCs w:val="18"/>
          <w:shd w:val="clear" w:color="auto" w:fill="FFFFFF"/>
        </w:rPr>
        <w:t xml:space="preserve"> </w:t>
      </w:r>
      <w:proofErr w:type="spellStart"/>
      <w:r w:rsidRPr="00271391">
        <w:rPr>
          <w:color w:val="4D5156"/>
          <w:sz w:val="18"/>
          <w:szCs w:val="18"/>
          <w:shd w:val="clear" w:color="auto" w:fill="FFFFFF"/>
        </w:rPr>
        <w:t>and</w:t>
      </w:r>
      <w:proofErr w:type="spellEnd"/>
      <w:r w:rsidRPr="00271391">
        <w:rPr>
          <w:color w:val="4D5156"/>
          <w:sz w:val="18"/>
          <w:szCs w:val="18"/>
          <w:shd w:val="clear" w:color="auto" w:fill="FFFFFF"/>
        </w:rPr>
        <w:t xml:space="preserve"> Technology</w:t>
      </w:r>
      <w:r w:rsidRPr="00271391">
        <w:rPr>
          <w:color w:val="4D5156"/>
          <w:sz w:val="18"/>
          <w:szCs w:val="18"/>
          <w:shd w:val="clear" w:color="auto" w:fill="FFFFFF"/>
        </w:rPr>
        <w:t xml:space="preserve">) </w:t>
      </w:r>
      <w:r w:rsidRPr="00271391">
        <w:rPr>
          <w:color w:val="4D5156"/>
          <w:sz w:val="18"/>
          <w:szCs w:val="18"/>
          <w:shd w:val="clear" w:color="auto" w:fill="FFFFFF"/>
        </w:rPr>
        <w:t>és una gran base de</w:t>
      </w:r>
      <w:r>
        <w:rPr>
          <w:color w:val="4D5156"/>
          <w:sz w:val="18"/>
          <w:szCs w:val="18"/>
          <w:shd w:val="clear" w:color="auto" w:fill="FFFFFF"/>
        </w:rPr>
        <w:t xml:space="preserve"> dades de dígits escrits a mà </w:t>
      </w:r>
      <w:r w:rsidRPr="00271391">
        <w:rPr>
          <w:color w:val="4D5156"/>
          <w:sz w:val="18"/>
          <w:szCs w:val="18"/>
          <w:shd w:val="clear" w:color="auto" w:fill="FFFFFF"/>
        </w:rPr>
        <w:t>que són emprats per a l'entrenament de sistemes de processament</w:t>
      </w:r>
      <w:r w:rsidR="002923C2">
        <w:rPr>
          <w:color w:val="4D5156"/>
          <w:sz w:val="18"/>
          <w:szCs w:val="18"/>
          <w:shd w:val="clear" w:color="auto" w:fill="FFFFFF"/>
        </w:rPr>
        <w:t xml:space="preserve"> visual </w:t>
      </w:r>
      <w:r w:rsidR="002923C2">
        <w:rPr>
          <w:color w:val="4D5156"/>
          <w:sz w:val="18"/>
          <w:szCs w:val="18"/>
          <w:shd w:val="clear" w:color="auto" w:fill="FFFFFF"/>
        </w:rPr>
        <w:fldChar w:fldCharType="begin"/>
      </w:r>
      <w:r w:rsidR="002923C2">
        <w:rPr>
          <w:color w:val="4D5156"/>
          <w:sz w:val="18"/>
          <w:szCs w:val="18"/>
          <w:shd w:val="clear" w:color="auto" w:fill="FFFFFF"/>
        </w:rPr>
        <w:instrText xml:space="preserve"> REF _Ref66975859 \r \h </w:instrText>
      </w:r>
      <w:r w:rsidR="002923C2">
        <w:rPr>
          <w:color w:val="4D5156"/>
          <w:sz w:val="18"/>
          <w:szCs w:val="18"/>
          <w:shd w:val="clear" w:color="auto" w:fill="FFFFFF"/>
        </w:rPr>
      </w:r>
      <w:r w:rsidR="002923C2">
        <w:rPr>
          <w:color w:val="4D5156"/>
          <w:sz w:val="18"/>
          <w:szCs w:val="18"/>
          <w:shd w:val="clear" w:color="auto" w:fill="FFFFFF"/>
        </w:rPr>
        <w:fldChar w:fldCharType="separate"/>
      </w:r>
      <w:r w:rsidR="002923C2">
        <w:rPr>
          <w:color w:val="4D5156"/>
          <w:sz w:val="18"/>
          <w:szCs w:val="18"/>
          <w:shd w:val="clear" w:color="auto" w:fill="FFFFFF"/>
        </w:rPr>
        <w:t>[17]</w:t>
      </w:r>
      <w:r w:rsidR="002923C2">
        <w:rPr>
          <w:color w:val="4D5156"/>
          <w:sz w:val="18"/>
          <w:szCs w:val="18"/>
          <w:shd w:val="clear" w:color="auto" w:fill="FFFFFF"/>
        </w:rPr>
        <w:fldChar w:fldCharType="end"/>
      </w:r>
      <w:r w:rsidR="00A93DA6">
        <w:rPr>
          <w:color w:val="4D5156"/>
          <w:sz w:val="18"/>
          <w:szCs w:val="18"/>
          <w:shd w:val="clear" w:color="auto" w:fill="FFFFFF"/>
        </w:rPr>
        <w:fldChar w:fldCharType="begin"/>
      </w:r>
      <w:r w:rsidR="00A93DA6">
        <w:rPr>
          <w:color w:val="4D5156"/>
          <w:sz w:val="18"/>
          <w:szCs w:val="18"/>
          <w:shd w:val="clear" w:color="auto" w:fill="FFFFFF"/>
        </w:rPr>
        <w:instrText xml:space="preserve"> REF _Ref66975859 \r \h </w:instrText>
      </w:r>
      <w:r w:rsidR="00A93DA6">
        <w:rPr>
          <w:color w:val="4D5156"/>
          <w:sz w:val="18"/>
          <w:szCs w:val="18"/>
          <w:shd w:val="clear" w:color="auto" w:fill="FFFFFF"/>
        </w:rPr>
      </w:r>
      <w:r w:rsidR="00A93DA6">
        <w:rPr>
          <w:color w:val="4D5156"/>
          <w:sz w:val="18"/>
          <w:szCs w:val="18"/>
          <w:shd w:val="clear" w:color="auto" w:fill="FFFFFF"/>
        </w:rPr>
        <w:fldChar w:fldCharType="separate"/>
      </w:r>
      <w:r w:rsidR="00A93DA6">
        <w:rPr>
          <w:color w:val="4D5156"/>
          <w:sz w:val="18"/>
          <w:szCs w:val="18"/>
          <w:shd w:val="clear" w:color="auto" w:fill="FFFFFF"/>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Pr="00AD0A6E" w:rsidRDefault="0057775E" w:rsidP="00B71108">
    <w:pPr>
      <w:pStyle w:val="Encabezado"/>
      <w:pBdr>
        <w:bottom w:val="single" w:sz="4" w:space="1" w:color="000000"/>
      </w:pBdr>
      <w:tabs>
        <w:tab w:val="clear" w:pos="4252"/>
        <w:tab w:val="clear" w:pos="8504"/>
        <w:tab w:val="center" w:pos="4678"/>
        <w:tab w:val="left" w:pos="8789"/>
      </w:tabs>
      <w:spacing w:before="0" w:line="240" w:lineRule="auto"/>
    </w:pPr>
    <w:r w:rsidRPr="00AD0A6E">
      <w:rPr>
        <w:rFonts w:ascii="Arial Narrow" w:hAnsi="Arial Narrow" w:cs="Arial Narrow"/>
        <w:sz w:val="20"/>
      </w:rPr>
      <w:t xml:space="preserve">Pàg. </w:t>
    </w:r>
    <w:r w:rsidRPr="00AD0A6E">
      <w:fldChar w:fldCharType="begin"/>
    </w:r>
    <w:r w:rsidRPr="00AD0A6E">
      <w:instrText xml:space="preserve"> PAGE </w:instrText>
    </w:r>
    <w:r w:rsidRPr="00AD0A6E">
      <w:fldChar w:fldCharType="separate"/>
    </w:r>
    <w:r w:rsidR="004F0E1B">
      <w:rPr>
        <w:noProof/>
      </w:rPr>
      <w:t>6</w:t>
    </w:r>
    <w:r w:rsidRPr="00AD0A6E">
      <w:fldChar w:fldCharType="end"/>
    </w:r>
    <w:r w:rsidRPr="00AD0A6E">
      <w:rPr>
        <w:rFonts w:ascii="Arial Narrow" w:hAnsi="Arial Narrow" w:cs="Arial Narrow"/>
        <w:sz w:val="20"/>
      </w:rPr>
      <w:tab/>
    </w:r>
    <w:r w:rsidRPr="00AD0A6E">
      <w:rPr>
        <w:rFonts w:ascii="Arial Narrow" w:hAnsi="Arial Narrow" w:cs="Arial Narrow"/>
        <w:sz w:val="20"/>
      </w:rPr>
      <w:tab/>
      <w:t>Memòria</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rsidP="00E96F78">
    <w:pPr>
      <w:pStyle w:val="Encabezado"/>
      <w:pBdr>
        <w:bottom w:val="single" w:sz="4" w:space="3" w:color="000000"/>
      </w:pBdr>
      <w:tabs>
        <w:tab w:val="clear" w:pos="4252"/>
        <w:tab w:val="clear" w:pos="8504"/>
        <w:tab w:val="center" w:pos="4678"/>
        <w:tab w:val="left" w:pos="8931"/>
        <w:tab w:val="left" w:pos="9214"/>
        <w:tab w:val="right" w:pos="9356"/>
      </w:tabs>
      <w:spacing w:before="0" w:line="240" w:lineRule="auto"/>
    </w:pPr>
    <w:r>
      <w:rPr>
        <w:rFonts w:ascii="Arial Narrow" w:hAnsi="Arial Narrow" w:cs="Arial Narrow"/>
        <w:sz w:val="20"/>
      </w:rPr>
      <w:t>Aquí pot anar el títol del vostre TFG/TFM</w:t>
    </w:r>
    <w:r>
      <w:rPr>
        <w:rFonts w:ascii="Arial Narrow" w:hAnsi="Arial Narrow" w:cs="Arial Narrow"/>
        <w:sz w:val="20"/>
      </w:rPr>
      <w:tab/>
    </w:r>
    <w:r>
      <w:rPr>
        <w:rFonts w:ascii="Arial Narrow" w:hAnsi="Arial Narrow" w:cs="Arial Narrow"/>
        <w:sz w:val="20"/>
      </w:rPr>
      <w:tab/>
    </w:r>
    <w:r w:rsidRPr="00AD0A6E">
      <w:rPr>
        <w:rFonts w:ascii="Arial Narrow" w:hAnsi="Arial Narrow" w:cs="Arial Narrow"/>
        <w:sz w:val="20"/>
      </w:rPr>
      <w:t xml:space="preserve">Pàg. </w:t>
    </w:r>
    <w:r w:rsidRPr="00AD0A6E">
      <w:fldChar w:fldCharType="begin"/>
    </w:r>
    <w:r w:rsidRPr="00AD0A6E">
      <w:instrText xml:space="preserve"> PAGE </w:instrText>
    </w:r>
    <w:r w:rsidRPr="00AD0A6E">
      <w:fldChar w:fldCharType="separate"/>
    </w:r>
    <w:r w:rsidR="00CC32F9">
      <w:rPr>
        <w:noProof/>
      </w:rPr>
      <w:t>23</w:t>
    </w:r>
    <w:r w:rsidRPr="00AD0A6E">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Encabezado"/>
      <w:pBdr>
        <w:bottom w:val="single" w:sz="4" w:space="1" w:color="000000"/>
      </w:pBdr>
      <w:tabs>
        <w:tab w:val="clear" w:pos="4252"/>
        <w:tab w:val="clear" w:pos="8504"/>
        <w:tab w:val="center" w:pos="4678"/>
        <w:tab w:val="right" w:pos="8789"/>
      </w:tabs>
      <w:spacing w:before="0" w:line="240" w:lineRule="auto"/>
    </w:pPr>
    <w:proofErr w:type="spellStart"/>
    <w:r>
      <w:rPr>
        <w:rFonts w:ascii="Arial Narrow" w:hAnsi="Arial Narrow" w:cs="Arial Narrow"/>
        <w:sz w:val="20"/>
      </w:rPr>
      <w:t>Pág</w:t>
    </w:r>
    <w:proofErr w:type="spellEnd"/>
    <w:r>
      <w:rPr>
        <w:rFonts w:ascii="Arial Narrow" w:hAnsi="Arial Narrow" w:cs="Arial Narrow"/>
        <w:sz w:val="20"/>
      </w:rPr>
      <w:t xml:space="preserve">. </w:t>
    </w:r>
    <w:r>
      <w:fldChar w:fldCharType="begin"/>
    </w:r>
    <w:r>
      <w:instrText xml:space="preserve"> PAGE </w:instrText>
    </w:r>
    <w:r>
      <w:fldChar w:fldCharType="separate"/>
    </w:r>
    <w:r w:rsidR="004F0E1B">
      <w:rPr>
        <w:noProof/>
      </w:rPr>
      <w:t>28</w:t>
    </w:r>
    <w:r>
      <w:fldChar w:fldCharType="end"/>
    </w:r>
    <w:r>
      <w:rPr>
        <w:rFonts w:ascii="Arial Narrow" w:hAnsi="Arial Narrow" w:cs="Arial Narrow"/>
        <w:sz w:val="20"/>
      </w:rPr>
      <w:tab/>
    </w:r>
    <w:r>
      <w:rPr>
        <w:rFonts w:ascii="Arial Narrow" w:hAnsi="Arial Narrow" w:cs="Arial Narrow"/>
        <w:sz w:val="20"/>
      </w:rPr>
      <w:tab/>
    </w:r>
    <w:proofErr w:type="spellStart"/>
    <w:r>
      <w:rPr>
        <w:rFonts w:ascii="Arial Narrow" w:hAnsi="Arial Narrow" w:cs="Arial Narrow"/>
        <w:sz w:val="20"/>
      </w:rPr>
      <w:t>Memoria</w:t>
    </w:r>
    <w:proofErr w:type="spellEnd"/>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Pr="00AD0A6E" w:rsidRDefault="0057775E" w:rsidP="00E96F78">
    <w:pPr>
      <w:pStyle w:val="Encabezado"/>
      <w:pBdr>
        <w:bottom w:val="single" w:sz="4" w:space="1" w:color="000000"/>
      </w:pBdr>
      <w:tabs>
        <w:tab w:val="clear" w:pos="4252"/>
        <w:tab w:val="clear" w:pos="8504"/>
        <w:tab w:val="center" w:pos="4678"/>
        <w:tab w:val="right" w:pos="9356"/>
      </w:tabs>
      <w:spacing w:before="0" w:line="240" w:lineRule="auto"/>
    </w:pPr>
    <w:r>
      <w:rPr>
        <w:rFonts w:ascii="Arial Narrow" w:hAnsi="Arial Narrow" w:cs="Arial Narrow"/>
        <w:sz w:val="20"/>
      </w:rPr>
      <w:t>Aquí pot anar el títol del vostre TFG/TFM</w:t>
    </w:r>
    <w:r>
      <w:rPr>
        <w:rFonts w:ascii="Arial Narrow" w:hAnsi="Arial Narrow" w:cs="Arial Narrow"/>
        <w:sz w:val="20"/>
      </w:rPr>
      <w:tab/>
    </w:r>
    <w:r>
      <w:rPr>
        <w:rFonts w:ascii="Arial Narrow" w:hAnsi="Arial Narrow" w:cs="Arial Narrow"/>
        <w:sz w:val="20"/>
      </w:rPr>
      <w:tab/>
    </w:r>
    <w:r w:rsidRPr="00AD0A6E">
      <w:rPr>
        <w:rFonts w:ascii="Arial Narrow" w:hAnsi="Arial Narrow" w:cs="Arial Narrow"/>
        <w:sz w:val="20"/>
      </w:rPr>
      <w:t xml:space="preserve">Pàg. </w:t>
    </w:r>
    <w:r w:rsidRPr="00AD0A6E">
      <w:fldChar w:fldCharType="begin"/>
    </w:r>
    <w:r w:rsidRPr="00AD0A6E">
      <w:instrText xml:space="preserve"> PAGE </w:instrText>
    </w:r>
    <w:r w:rsidRPr="00AD0A6E">
      <w:fldChar w:fldCharType="separate"/>
    </w:r>
    <w:r w:rsidR="006F0B7B">
      <w:rPr>
        <w:noProof/>
      </w:rPr>
      <w:t>27</w:t>
    </w:r>
    <w:r w:rsidRPr="00AD0A6E">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Encabezado"/>
      <w:pBdr>
        <w:bottom w:val="single" w:sz="4" w:space="1" w:color="000000"/>
      </w:pBdr>
      <w:tabs>
        <w:tab w:val="clear" w:pos="4252"/>
        <w:tab w:val="clear" w:pos="8504"/>
        <w:tab w:val="center" w:pos="4678"/>
        <w:tab w:val="right" w:pos="8789"/>
      </w:tabs>
      <w:spacing w:before="0" w:line="240" w:lineRule="auto"/>
    </w:pPr>
    <w:proofErr w:type="spellStart"/>
    <w:r>
      <w:rPr>
        <w:rFonts w:ascii="Arial Narrow" w:hAnsi="Arial Narrow" w:cs="Arial Narrow"/>
        <w:sz w:val="20"/>
      </w:rPr>
      <w:t>Pág</w:t>
    </w:r>
    <w:proofErr w:type="spellEnd"/>
    <w:r>
      <w:rPr>
        <w:rFonts w:ascii="Arial Narrow" w:hAnsi="Arial Narrow" w:cs="Arial Narrow"/>
        <w:sz w:val="20"/>
      </w:rPr>
      <w:t xml:space="preserve">. </w:t>
    </w:r>
    <w:r>
      <w:fldChar w:fldCharType="begin"/>
    </w:r>
    <w:r>
      <w:instrText xml:space="preserve"> PAGE </w:instrText>
    </w:r>
    <w:r>
      <w:fldChar w:fldCharType="separate"/>
    </w:r>
    <w:r w:rsidR="004F0E1B">
      <w:rPr>
        <w:noProof/>
      </w:rPr>
      <w:t>28</w:t>
    </w:r>
    <w:r>
      <w:fldChar w:fldCharType="end"/>
    </w:r>
    <w:r>
      <w:rPr>
        <w:rFonts w:ascii="Arial Narrow" w:hAnsi="Arial Narrow" w:cs="Arial Narrow"/>
        <w:sz w:val="20"/>
      </w:rPr>
      <w:tab/>
    </w:r>
    <w:r>
      <w:rPr>
        <w:rFonts w:ascii="Arial Narrow" w:hAnsi="Arial Narrow" w:cs="Arial Narrow"/>
        <w:sz w:val="20"/>
      </w:rPr>
      <w:tab/>
    </w:r>
    <w:proofErr w:type="spellStart"/>
    <w:r>
      <w:rPr>
        <w:rFonts w:ascii="Arial Narrow" w:hAnsi="Arial Narrow" w:cs="Arial Narrow"/>
        <w:sz w:val="20"/>
      </w:rPr>
      <w:t>Memoria</w:t>
    </w:r>
    <w:proofErr w:type="spellEnd"/>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rsidP="00E96F78">
    <w:pPr>
      <w:pStyle w:val="Encabezado"/>
      <w:pBdr>
        <w:bottom w:val="single" w:sz="4" w:space="1" w:color="000000"/>
      </w:pBdr>
      <w:tabs>
        <w:tab w:val="clear" w:pos="4252"/>
        <w:tab w:val="clear" w:pos="8504"/>
        <w:tab w:val="center" w:pos="4678"/>
        <w:tab w:val="left" w:pos="8789"/>
      </w:tabs>
      <w:spacing w:before="0" w:line="240" w:lineRule="auto"/>
    </w:pPr>
    <w:r>
      <w:rPr>
        <w:rFonts w:ascii="Arial Narrow" w:hAnsi="Arial Narrow" w:cs="Arial Narrow"/>
        <w:sz w:val="20"/>
      </w:rPr>
      <w:t>Aquí pot anar el títol del vostre TFG/TFM</w:t>
    </w:r>
    <w:r>
      <w:rPr>
        <w:rFonts w:ascii="Arial Narrow" w:hAnsi="Arial Narrow" w:cs="Arial Narrow"/>
        <w:sz w:val="20"/>
      </w:rPr>
      <w:tab/>
    </w:r>
    <w:r>
      <w:rPr>
        <w:rFonts w:ascii="Arial Narrow" w:hAnsi="Arial Narrow" w:cs="Arial Narrow"/>
        <w:sz w:val="20"/>
      </w:rPr>
      <w:tab/>
    </w:r>
    <w:r w:rsidRPr="00AD0A6E">
      <w:rPr>
        <w:rFonts w:ascii="Arial Narrow" w:hAnsi="Arial Narrow" w:cs="Arial Narrow"/>
        <w:sz w:val="20"/>
      </w:rPr>
      <w:t xml:space="preserve">Pàg. </w:t>
    </w:r>
    <w:r w:rsidRPr="00AD0A6E">
      <w:fldChar w:fldCharType="begin"/>
    </w:r>
    <w:r w:rsidRPr="00AD0A6E">
      <w:instrText xml:space="preserve"> PAGE </w:instrText>
    </w:r>
    <w:r w:rsidRPr="00AD0A6E">
      <w:fldChar w:fldCharType="separate"/>
    </w:r>
    <w:r w:rsidR="006F0B7B">
      <w:rPr>
        <w:noProof/>
      </w:rPr>
      <w:t>29</w:t>
    </w:r>
    <w:r w:rsidRPr="00AD0A6E">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Pr="00AD0A6E" w:rsidRDefault="0057775E" w:rsidP="00E96F78">
    <w:pPr>
      <w:pStyle w:val="Encabezado"/>
      <w:pBdr>
        <w:bottom w:val="single" w:sz="4" w:space="1" w:color="000000"/>
      </w:pBdr>
      <w:tabs>
        <w:tab w:val="clear" w:pos="4252"/>
        <w:tab w:val="clear" w:pos="8504"/>
        <w:tab w:val="center" w:pos="4678"/>
        <w:tab w:val="left" w:pos="8647"/>
        <w:tab w:val="left" w:pos="8789"/>
        <w:tab w:val="right" w:pos="9072"/>
      </w:tabs>
      <w:spacing w:before="0" w:line="240" w:lineRule="auto"/>
    </w:pPr>
    <w:r w:rsidRPr="00AD0A6E">
      <w:rPr>
        <w:rFonts w:ascii="Arial Narrow" w:hAnsi="Arial Narrow" w:cs="Arial Narrow"/>
        <w:sz w:val="20"/>
      </w:rPr>
      <w:t xml:space="preserve">Pàg. </w:t>
    </w:r>
    <w:r w:rsidRPr="00AD0A6E">
      <w:fldChar w:fldCharType="begin"/>
    </w:r>
    <w:r w:rsidRPr="00AD0A6E">
      <w:instrText xml:space="preserve"> PAGE </w:instrText>
    </w:r>
    <w:r w:rsidRPr="00AD0A6E">
      <w:fldChar w:fldCharType="separate"/>
    </w:r>
    <w:r w:rsidR="006F0B7B">
      <w:rPr>
        <w:noProof/>
      </w:rPr>
      <w:t>30</w:t>
    </w:r>
    <w:r w:rsidRPr="00AD0A6E">
      <w:fldChar w:fldCharType="end"/>
    </w:r>
    <w:r w:rsidRPr="00AD0A6E">
      <w:rPr>
        <w:rFonts w:ascii="Arial Narrow" w:hAnsi="Arial Narrow" w:cs="Arial Narrow"/>
        <w:sz w:val="20"/>
      </w:rPr>
      <w:tab/>
    </w:r>
    <w:r w:rsidRPr="00AD0A6E">
      <w:rPr>
        <w:rFonts w:ascii="Arial Narrow" w:hAnsi="Arial Narrow" w:cs="Arial Narrow"/>
        <w:sz w:val="20"/>
      </w:rPr>
      <w:tab/>
      <w:t>Memòria</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Encabezado"/>
      <w:pBdr>
        <w:bottom w:val="single" w:sz="4" w:space="1" w:color="000000"/>
      </w:pBdr>
      <w:tabs>
        <w:tab w:val="clear" w:pos="4252"/>
        <w:tab w:val="clear" w:pos="8504"/>
        <w:tab w:val="center" w:pos="4678"/>
        <w:tab w:val="right" w:pos="8789"/>
      </w:tabs>
      <w:spacing w:before="0" w:line="240" w:lineRule="auto"/>
    </w:pPr>
    <w:r>
      <w:rPr>
        <w:rFonts w:ascii="Arial Narrow" w:hAnsi="Arial Narrow" w:cs="Arial Narrow"/>
        <w:sz w:val="20"/>
      </w:rPr>
      <w:t>Aquí pot anar el títol del vostre TFG/TFM</w:t>
    </w:r>
    <w:r>
      <w:rPr>
        <w:rFonts w:ascii="Arial Narrow" w:hAnsi="Arial Narrow" w:cs="Arial Narrow"/>
        <w:sz w:val="20"/>
      </w:rPr>
      <w:tab/>
    </w:r>
    <w:r>
      <w:rPr>
        <w:rFonts w:ascii="Arial Narrow" w:hAnsi="Arial Narrow" w:cs="Arial Narrow"/>
        <w:sz w:val="20"/>
      </w:rPr>
      <w:tab/>
    </w:r>
    <w:proofErr w:type="spellStart"/>
    <w:r>
      <w:rPr>
        <w:rFonts w:ascii="Arial Narrow" w:hAnsi="Arial Narrow" w:cs="Arial Narrow"/>
        <w:sz w:val="20"/>
      </w:rPr>
      <w:t>Pág</w:t>
    </w:r>
    <w:proofErr w:type="spellEnd"/>
    <w:r>
      <w:rPr>
        <w:rFonts w:ascii="Arial Narrow" w:hAnsi="Arial Narrow" w:cs="Arial Narrow"/>
        <w:sz w:val="20"/>
      </w:rPr>
      <w:t xml:space="preserve">. </w:t>
    </w:r>
    <w:r>
      <w:fldChar w:fldCharType="begin"/>
    </w:r>
    <w:r>
      <w:instrText xml:space="preserve"> PAGE </w:instrText>
    </w:r>
    <w:r>
      <w:fldChar w:fldCharType="separate"/>
    </w:r>
    <w:r w:rsidR="006F0B7B">
      <w:rPr>
        <w:noProof/>
      </w:rPr>
      <w:t>31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Pr="00AD0A6E" w:rsidRDefault="0057775E" w:rsidP="00914BAE">
    <w:pPr>
      <w:pStyle w:val="Encabezado"/>
      <w:pBdr>
        <w:bottom w:val="single" w:sz="4" w:space="1" w:color="000000"/>
      </w:pBdr>
      <w:tabs>
        <w:tab w:val="clear" w:pos="4252"/>
        <w:tab w:val="clear" w:pos="8504"/>
        <w:tab w:val="center" w:pos="4678"/>
        <w:tab w:val="right" w:pos="9498"/>
      </w:tabs>
      <w:spacing w:before="0" w:line="240" w:lineRule="auto"/>
    </w:pPr>
    <w:r>
      <w:rPr>
        <w:rFonts w:ascii="Arial Narrow" w:hAnsi="Arial Narrow" w:cs="Arial Narrow"/>
        <w:sz w:val="20"/>
      </w:rPr>
      <w:t>CNN per a detecció de defectes en cel·les fotovoltaiques</w:t>
    </w:r>
    <w:r w:rsidRPr="00AD0A6E">
      <w:rPr>
        <w:rFonts w:ascii="Arial Narrow" w:hAnsi="Arial Narrow" w:cs="Arial Narrow"/>
        <w:sz w:val="20"/>
      </w:rPr>
      <w:tab/>
    </w:r>
    <w:r w:rsidRPr="00AD0A6E">
      <w:rPr>
        <w:rFonts w:ascii="Arial Narrow" w:hAnsi="Arial Narrow" w:cs="Arial Narrow"/>
        <w:sz w:val="20"/>
      </w:rPr>
      <w:tab/>
      <w:t xml:space="preserve">Pàg. </w:t>
    </w:r>
    <w:r w:rsidRPr="00AD0A6E">
      <w:fldChar w:fldCharType="begin"/>
    </w:r>
    <w:r w:rsidRPr="00AD0A6E">
      <w:instrText xml:space="preserve"> PAGE </w:instrText>
    </w:r>
    <w:r w:rsidRPr="00AD0A6E">
      <w:fldChar w:fldCharType="separate"/>
    </w:r>
    <w:r w:rsidR="004F0E1B">
      <w:rPr>
        <w:noProof/>
      </w:rPr>
      <w:t>5</w:t>
    </w:r>
    <w:r w:rsidRPr="00AD0A6E">
      <w:fldChar w:fldCharType="end"/>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rsidP="00914BAE">
    <w:pPr>
      <w:pStyle w:val="Encabezado"/>
      <w:pBdr>
        <w:bottom w:val="single" w:sz="4" w:space="1" w:color="000000"/>
      </w:pBdr>
      <w:tabs>
        <w:tab w:val="clear" w:pos="4252"/>
        <w:tab w:val="clear" w:pos="8504"/>
        <w:tab w:val="center" w:pos="4678"/>
        <w:tab w:val="left" w:pos="8931"/>
      </w:tabs>
      <w:spacing w:before="0" w:line="240" w:lineRule="auto"/>
    </w:pPr>
    <w:r>
      <w:rPr>
        <w:rFonts w:ascii="Arial Narrow" w:hAnsi="Arial Narrow" w:cs="Arial Narrow"/>
        <w:sz w:val="20"/>
      </w:rPr>
      <w:t xml:space="preserve">Pàg. </w:t>
    </w:r>
    <w:r>
      <w:fldChar w:fldCharType="begin"/>
    </w:r>
    <w:r>
      <w:instrText xml:space="preserve"> PAGE </w:instrText>
    </w:r>
    <w:r>
      <w:fldChar w:fldCharType="separate"/>
    </w:r>
    <w:r w:rsidR="006F0B7B">
      <w:rPr>
        <w:noProof/>
      </w:rPr>
      <w:t>10</w:t>
    </w:r>
    <w:r>
      <w:fldChar w:fldCharType="end"/>
    </w:r>
    <w:r>
      <w:rPr>
        <w:rFonts w:ascii="Arial Narrow" w:hAnsi="Arial Narrow" w:cs="Arial Narrow"/>
        <w:sz w:val="20"/>
      </w:rPr>
      <w:tab/>
    </w:r>
    <w:r>
      <w:rPr>
        <w:rFonts w:ascii="Arial Narrow" w:hAnsi="Arial Narrow" w:cs="Arial Narrow"/>
        <w:sz w:val="20"/>
      </w:rPr>
      <w:tab/>
      <w:t>Memòria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Pr="00AD0A6E" w:rsidRDefault="0057775E" w:rsidP="00914BAE">
    <w:pPr>
      <w:pStyle w:val="Encabezado"/>
      <w:pBdr>
        <w:bottom w:val="single" w:sz="4" w:space="1" w:color="000000"/>
      </w:pBdr>
      <w:tabs>
        <w:tab w:val="clear" w:pos="4252"/>
        <w:tab w:val="clear" w:pos="8504"/>
        <w:tab w:val="center" w:pos="4678"/>
        <w:tab w:val="right" w:pos="9498"/>
      </w:tabs>
      <w:spacing w:before="0" w:line="240" w:lineRule="auto"/>
    </w:pPr>
    <w:r>
      <w:rPr>
        <w:rFonts w:ascii="Arial Narrow" w:hAnsi="Arial Narrow" w:cs="Arial Narrow"/>
        <w:sz w:val="20"/>
      </w:rPr>
      <w:t xml:space="preserve">Aquí pot anar </w:t>
    </w:r>
    <w:r w:rsidRPr="00AD0A6E">
      <w:rPr>
        <w:rFonts w:ascii="Arial Narrow" w:hAnsi="Arial Narrow" w:cs="Arial Narrow"/>
        <w:sz w:val="20"/>
      </w:rPr>
      <w:t>el títol del vostre TFG/TFM</w:t>
    </w:r>
    <w:r w:rsidRPr="00AD0A6E">
      <w:rPr>
        <w:rFonts w:ascii="Arial Narrow" w:hAnsi="Arial Narrow" w:cs="Arial Narrow"/>
        <w:sz w:val="20"/>
      </w:rPr>
      <w:tab/>
    </w:r>
    <w:r w:rsidRPr="00AD0A6E">
      <w:rPr>
        <w:rFonts w:ascii="Arial Narrow" w:hAnsi="Arial Narrow" w:cs="Arial Narrow"/>
        <w:sz w:val="20"/>
      </w:rPr>
      <w:tab/>
      <w:t xml:space="preserve">Pàg. </w:t>
    </w:r>
    <w:r w:rsidRPr="00AD0A6E">
      <w:fldChar w:fldCharType="begin"/>
    </w:r>
    <w:r w:rsidRPr="00AD0A6E">
      <w:instrText xml:space="preserve"> PAGE </w:instrText>
    </w:r>
    <w:r w:rsidRPr="00AD0A6E">
      <w:fldChar w:fldCharType="separate"/>
    </w:r>
    <w:r w:rsidR="004F0E1B">
      <w:rPr>
        <w:noProof/>
      </w:rPr>
      <w:t>9</w:t>
    </w:r>
    <w:r w:rsidRPr="00AD0A6E">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pPr>
      <w:pStyle w:val="Encabezado"/>
      <w:pBdr>
        <w:bottom w:val="single" w:sz="4" w:space="1" w:color="000000"/>
      </w:pBdr>
      <w:tabs>
        <w:tab w:val="clear" w:pos="4252"/>
        <w:tab w:val="clear" w:pos="8504"/>
        <w:tab w:val="center" w:pos="4678"/>
        <w:tab w:val="right" w:pos="8789"/>
      </w:tabs>
      <w:spacing w:before="0" w:line="240" w:lineRule="auto"/>
    </w:pPr>
    <w:proofErr w:type="spellStart"/>
    <w:r>
      <w:rPr>
        <w:rFonts w:ascii="Arial Narrow" w:hAnsi="Arial Narrow" w:cs="Arial Narrow"/>
        <w:sz w:val="20"/>
      </w:rPr>
      <w:t>Pág</w:t>
    </w:r>
    <w:proofErr w:type="spellEnd"/>
    <w:r>
      <w:rPr>
        <w:rFonts w:ascii="Arial Narrow" w:hAnsi="Arial Narrow" w:cs="Arial Narrow"/>
        <w:sz w:val="20"/>
      </w:rPr>
      <w:t xml:space="preserve">. </w:t>
    </w:r>
    <w:r>
      <w:fldChar w:fldCharType="begin"/>
    </w:r>
    <w:r>
      <w:instrText xml:space="preserve"> PAGE </w:instrText>
    </w:r>
    <w:r>
      <w:fldChar w:fldCharType="separate"/>
    </w:r>
    <w:r w:rsidR="004F0E1B">
      <w:rPr>
        <w:noProof/>
      </w:rPr>
      <w:t>12</w:t>
    </w:r>
    <w:r>
      <w:fldChar w:fldCharType="end"/>
    </w:r>
    <w:r>
      <w:rPr>
        <w:rFonts w:ascii="Arial Narrow" w:hAnsi="Arial Narrow" w:cs="Arial Narrow"/>
        <w:sz w:val="20"/>
      </w:rPr>
      <w:tab/>
    </w:r>
    <w:r>
      <w:rPr>
        <w:rFonts w:ascii="Arial Narrow" w:hAnsi="Arial Narrow" w:cs="Arial Narrow"/>
        <w:sz w:val="20"/>
      </w:rPr>
      <w:tab/>
    </w:r>
    <w:proofErr w:type="spellStart"/>
    <w:r>
      <w:rPr>
        <w:rFonts w:ascii="Arial Narrow" w:hAnsi="Arial Narrow" w:cs="Arial Narrow"/>
        <w:sz w:val="20"/>
      </w:rPr>
      <w:t>Memoria</w:t>
    </w:r>
    <w:proofErr w:type="spellEnd"/>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Pr="00AD0A6E" w:rsidRDefault="0057775E" w:rsidP="00E96F78">
    <w:pPr>
      <w:pStyle w:val="Encabezado"/>
      <w:pBdr>
        <w:bottom w:val="single" w:sz="4" w:space="1" w:color="000000"/>
      </w:pBdr>
      <w:tabs>
        <w:tab w:val="clear" w:pos="4252"/>
        <w:tab w:val="clear" w:pos="8504"/>
        <w:tab w:val="center" w:pos="4678"/>
        <w:tab w:val="left" w:pos="8931"/>
      </w:tabs>
      <w:spacing w:before="0" w:line="240" w:lineRule="auto"/>
    </w:pPr>
    <w:r>
      <w:rPr>
        <w:rFonts w:ascii="Arial Narrow" w:hAnsi="Arial Narrow" w:cs="Arial Narrow"/>
        <w:sz w:val="20"/>
      </w:rPr>
      <w:t>Aquí pot anar el títol del vostre TFG/TFM</w:t>
    </w:r>
    <w:r>
      <w:rPr>
        <w:rFonts w:ascii="Arial Narrow" w:hAnsi="Arial Narrow" w:cs="Arial Narrow"/>
        <w:sz w:val="20"/>
      </w:rPr>
      <w:tab/>
    </w:r>
    <w:r>
      <w:rPr>
        <w:rFonts w:ascii="Arial Narrow" w:hAnsi="Arial Narrow" w:cs="Arial Narrow"/>
        <w:sz w:val="20"/>
      </w:rPr>
      <w:tab/>
    </w:r>
    <w:r w:rsidRPr="00AD0A6E">
      <w:rPr>
        <w:rFonts w:ascii="Arial Narrow" w:hAnsi="Arial Narrow" w:cs="Arial Narrow"/>
        <w:sz w:val="20"/>
      </w:rPr>
      <w:t xml:space="preserve">Pàg. </w:t>
    </w:r>
    <w:r w:rsidRPr="00AD0A6E">
      <w:fldChar w:fldCharType="begin"/>
    </w:r>
    <w:r w:rsidRPr="00AD0A6E">
      <w:instrText xml:space="preserve"> PAGE </w:instrText>
    </w:r>
    <w:r w:rsidRPr="00AD0A6E">
      <w:fldChar w:fldCharType="separate"/>
    </w:r>
    <w:r w:rsidR="005B2114">
      <w:rPr>
        <w:noProof/>
      </w:rPr>
      <w:t>11</w:t>
    </w:r>
    <w:r w:rsidRPr="00AD0A6E">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Default="0057775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75E" w:rsidRPr="00AD0A6E" w:rsidRDefault="0057775E" w:rsidP="00914BAE">
    <w:pPr>
      <w:pStyle w:val="Encabezado"/>
      <w:pBdr>
        <w:bottom w:val="single" w:sz="4" w:space="1" w:color="000000"/>
      </w:pBdr>
      <w:tabs>
        <w:tab w:val="clear" w:pos="4252"/>
        <w:tab w:val="clear" w:pos="8504"/>
        <w:tab w:val="center" w:pos="4678"/>
        <w:tab w:val="left" w:pos="8931"/>
        <w:tab w:val="right" w:pos="9356"/>
      </w:tabs>
      <w:spacing w:before="0" w:line="240" w:lineRule="auto"/>
      <w:rPr>
        <w:noProof/>
      </w:rPr>
    </w:pPr>
    <w:r w:rsidRPr="00AD0A6E">
      <w:rPr>
        <w:rFonts w:ascii="Arial Narrow" w:hAnsi="Arial Narrow" w:cs="Arial Narrow"/>
        <w:noProof/>
        <w:sz w:val="20"/>
      </w:rPr>
      <w:t xml:space="preserve">Pàg. </w:t>
    </w:r>
    <w:r w:rsidRPr="00AD0A6E">
      <w:rPr>
        <w:noProof/>
      </w:rPr>
      <w:fldChar w:fldCharType="begin"/>
    </w:r>
    <w:r w:rsidRPr="00AD0A6E">
      <w:rPr>
        <w:noProof/>
      </w:rPr>
      <w:instrText xml:space="preserve"> PAGE </w:instrText>
    </w:r>
    <w:r w:rsidRPr="00AD0A6E">
      <w:rPr>
        <w:noProof/>
      </w:rPr>
      <w:fldChar w:fldCharType="separate"/>
    </w:r>
    <w:r w:rsidR="00CC32F9">
      <w:rPr>
        <w:noProof/>
      </w:rPr>
      <w:t>26</w:t>
    </w:r>
    <w:r w:rsidRPr="00AD0A6E">
      <w:rPr>
        <w:noProof/>
      </w:rPr>
      <w:fldChar w:fldCharType="end"/>
    </w:r>
    <w:r w:rsidRPr="00AD0A6E">
      <w:rPr>
        <w:rFonts w:ascii="Arial Narrow" w:hAnsi="Arial Narrow" w:cs="Arial Narrow"/>
        <w:noProof/>
        <w:sz w:val="20"/>
      </w:rPr>
      <w:tab/>
    </w:r>
    <w:r w:rsidRPr="00AD0A6E">
      <w:rPr>
        <w:rFonts w:ascii="Arial Narrow" w:hAnsi="Arial Narrow" w:cs="Arial Narrow"/>
        <w:noProof/>
        <w:sz w:val="20"/>
      </w:rPr>
      <w:tab/>
      <w:t>Memòria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567"/>
        </w:tabs>
        <w:ind w:left="567" w:hanging="567"/>
      </w:pPr>
    </w:lvl>
    <w:lvl w:ilvl="1">
      <w:start w:val="1"/>
      <w:numFmt w:val="decimal"/>
      <w:lvlText w:val="%1.%2."/>
      <w:lvlJc w:val="left"/>
      <w:pPr>
        <w:tabs>
          <w:tab w:val="num" w:pos="680"/>
        </w:tabs>
        <w:ind w:left="680" w:hanging="680"/>
      </w:pPr>
    </w:lvl>
    <w:lvl w:ilvl="2">
      <w:start w:val="1"/>
      <w:numFmt w:val="decimal"/>
      <w:lvlText w:val="%1.%2.%3."/>
      <w:lvlJc w:val="left"/>
      <w:pPr>
        <w:tabs>
          <w:tab w:val="num" w:pos="1080"/>
        </w:tabs>
        <w:ind w:left="397" w:hanging="397"/>
      </w:pPr>
    </w:lvl>
    <w:lvl w:ilvl="3">
      <w:start w:val="1"/>
      <w:numFmt w:val="decimal"/>
      <w:lvlText w:val="%1.%2.%3.%4."/>
      <w:lvlJc w:val="left"/>
      <w:pPr>
        <w:tabs>
          <w:tab w:val="num" w:pos="1440"/>
        </w:tabs>
        <w:ind w:left="851" w:hanging="851"/>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510"/>
        </w:tabs>
        <w:ind w:left="510" w:hanging="510"/>
      </w:pPr>
      <w:rPr>
        <w:b/>
        <w:i w:val="0"/>
      </w:rPr>
    </w:lvl>
  </w:abstractNum>
  <w:abstractNum w:abstractNumId="2" w15:restartNumberingAfterBreak="0">
    <w:nsid w:val="00000003"/>
    <w:multiLevelType w:val="multilevel"/>
    <w:tmpl w:val="00000003"/>
    <w:name w:val="WW8StyleNum"/>
    <w:lvl w:ilvl="0">
      <w:start w:val="1"/>
      <w:numFmt w:val="none"/>
      <w:suff w:val="nothing"/>
      <w:lvlText w:val=""/>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70F4CC0E"/>
    <w:lvl w:ilvl="0">
      <w:start w:val="1"/>
      <w:numFmt w:val="decimal"/>
      <w:lvlText w:val="%1."/>
      <w:lvlJc w:val="left"/>
      <w:pPr>
        <w:tabs>
          <w:tab w:val="num" w:pos="567"/>
        </w:tabs>
        <w:ind w:left="567" w:hanging="567"/>
      </w:pPr>
    </w:lvl>
    <w:lvl w:ilvl="1">
      <w:start w:val="1"/>
      <w:numFmt w:val="decimal"/>
      <w:lvlText w:val="%1.%2."/>
      <w:lvlJc w:val="left"/>
      <w:pPr>
        <w:tabs>
          <w:tab w:val="num" w:pos="680"/>
        </w:tabs>
        <w:ind w:left="680" w:hanging="680"/>
      </w:pPr>
    </w:lvl>
    <w:lvl w:ilvl="2">
      <w:start w:val="1"/>
      <w:numFmt w:val="decimal"/>
      <w:lvlText w:val="%1.%2.%3."/>
      <w:lvlJc w:val="left"/>
      <w:pPr>
        <w:tabs>
          <w:tab w:val="num" w:pos="1222"/>
        </w:tabs>
        <w:ind w:left="539" w:hanging="397"/>
      </w:pPr>
    </w:lvl>
    <w:lvl w:ilvl="3">
      <w:start w:val="1"/>
      <w:numFmt w:val="decimal"/>
      <w:lvlText w:val="%1.%2.%3.%4."/>
      <w:lvlJc w:val="left"/>
      <w:pPr>
        <w:tabs>
          <w:tab w:val="num" w:pos="1440"/>
        </w:tabs>
        <w:ind w:left="851" w:hanging="851"/>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022D1D7C"/>
    <w:multiLevelType w:val="hybridMultilevel"/>
    <w:tmpl w:val="3B1E36C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404E4A"/>
    <w:multiLevelType w:val="hybridMultilevel"/>
    <w:tmpl w:val="56DED85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431393"/>
    <w:multiLevelType w:val="hybridMultilevel"/>
    <w:tmpl w:val="5EEC0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B97A03"/>
    <w:multiLevelType w:val="hybridMultilevel"/>
    <w:tmpl w:val="489AD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715FC3"/>
    <w:multiLevelType w:val="hybridMultilevel"/>
    <w:tmpl w:val="EBAE087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BA763B"/>
    <w:multiLevelType w:val="multilevel"/>
    <w:tmpl w:val="0132418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1222"/>
        </w:tabs>
        <w:ind w:left="539" w:hanging="397"/>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15:restartNumberingAfterBreak="0">
    <w:nsid w:val="1ABD0C46"/>
    <w:multiLevelType w:val="hybridMultilevel"/>
    <w:tmpl w:val="28D27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A765E2"/>
    <w:multiLevelType w:val="multilevel"/>
    <w:tmpl w:val="0132418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1222"/>
        </w:tabs>
        <w:ind w:left="539" w:hanging="397"/>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44553AB9"/>
    <w:multiLevelType w:val="hybridMultilevel"/>
    <w:tmpl w:val="1170349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1B4466"/>
    <w:multiLevelType w:val="hybridMultilevel"/>
    <w:tmpl w:val="71621E5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5A4A6D"/>
    <w:multiLevelType w:val="hybridMultilevel"/>
    <w:tmpl w:val="AE58DB96"/>
    <w:lvl w:ilvl="0" w:tplc="454E1750">
      <w:start w:val="2"/>
      <w:numFmt w:val="bullet"/>
      <w:lvlText w:val=""/>
      <w:lvlJc w:val="left"/>
      <w:pPr>
        <w:ind w:left="720" w:hanging="360"/>
      </w:pPr>
      <w:rPr>
        <w:rFonts w:ascii="Symbol" w:eastAsia="Times New Roman"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C9751E"/>
    <w:multiLevelType w:val="hybridMultilevel"/>
    <w:tmpl w:val="ACF0E58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46E01A4"/>
    <w:multiLevelType w:val="hybridMultilevel"/>
    <w:tmpl w:val="FE687A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B814C3A"/>
    <w:multiLevelType w:val="hybridMultilevel"/>
    <w:tmpl w:val="6F8482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6"/>
  </w:num>
  <w:num w:numId="6">
    <w:abstractNumId w:val="14"/>
  </w:num>
  <w:num w:numId="7">
    <w:abstractNumId w:val="10"/>
  </w:num>
  <w:num w:numId="8">
    <w:abstractNumId w:val="8"/>
  </w:num>
  <w:num w:numId="9">
    <w:abstractNumId w:val="4"/>
  </w:num>
  <w:num w:numId="10">
    <w:abstractNumId w:val="17"/>
  </w:num>
  <w:num w:numId="11">
    <w:abstractNumId w:val="15"/>
  </w:num>
  <w:num w:numId="12">
    <w:abstractNumId w:val="13"/>
  </w:num>
  <w:num w:numId="13">
    <w:abstractNumId w:val="12"/>
  </w:num>
  <w:num w:numId="14">
    <w:abstractNumId w:val="5"/>
  </w:num>
  <w:num w:numId="15">
    <w:abstractNumId w:val="11"/>
  </w:num>
  <w:num w:numId="16">
    <w:abstractNumId w:val="6"/>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3A5"/>
    <w:rsid w:val="00022FD2"/>
    <w:rsid w:val="00045C2A"/>
    <w:rsid w:val="00064FE8"/>
    <w:rsid w:val="000B65B3"/>
    <w:rsid w:val="000B7835"/>
    <w:rsid w:val="000B7CFC"/>
    <w:rsid w:val="000F7A73"/>
    <w:rsid w:val="00141B19"/>
    <w:rsid w:val="001A3A37"/>
    <w:rsid w:val="001B447D"/>
    <w:rsid w:val="001D2BBA"/>
    <w:rsid w:val="001F4778"/>
    <w:rsid w:val="00263E18"/>
    <w:rsid w:val="00271391"/>
    <w:rsid w:val="00271FD8"/>
    <w:rsid w:val="002827A0"/>
    <w:rsid w:val="002923C2"/>
    <w:rsid w:val="002969A7"/>
    <w:rsid w:val="002C1369"/>
    <w:rsid w:val="002F1102"/>
    <w:rsid w:val="002F1CCD"/>
    <w:rsid w:val="00302158"/>
    <w:rsid w:val="00314196"/>
    <w:rsid w:val="00321B69"/>
    <w:rsid w:val="00322BCD"/>
    <w:rsid w:val="00364723"/>
    <w:rsid w:val="00367A12"/>
    <w:rsid w:val="00381C3E"/>
    <w:rsid w:val="00390EE7"/>
    <w:rsid w:val="00393E44"/>
    <w:rsid w:val="003A0CE1"/>
    <w:rsid w:val="003A3066"/>
    <w:rsid w:val="003A748E"/>
    <w:rsid w:val="003C2714"/>
    <w:rsid w:val="003D0070"/>
    <w:rsid w:val="003E0158"/>
    <w:rsid w:val="003E3D65"/>
    <w:rsid w:val="00401D9B"/>
    <w:rsid w:val="00420D78"/>
    <w:rsid w:val="00456A30"/>
    <w:rsid w:val="004A6BC4"/>
    <w:rsid w:val="004C0025"/>
    <w:rsid w:val="004F0E1B"/>
    <w:rsid w:val="005136F0"/>
    <w:rsid w:val="005423A5"/>
    <w:rsid w:val="005429B8"/>
    <w:rsid w:val="00543FB8"/>
    <w:rsid w:val="00551136"/>
    <w:rsid w:val="00555612"/>
    <w:rsid w:val="0057775E"/>
    <w:rsid w:val="005832F4"/>
    <w:rsid w:val="00584C91"/>
    <w:rsid w:val="005912C9"/>
    <w:rsid w:val="005B2114"/>
    <w:rsid w:val="00600667"/>
    <w:rsid w:val="00603491"/>
    <w:rsid w:val="00621906"/>
    <w:rsid w:val="00642F6E"/>
    <w:rsid w:val="00676BF8"/>
    <w:rsid w:val="00686287"/>
    <w:rsid w:val="006D39EC"/>
    <w:rsid w:val="006F0B7B"/>
    <w:rsid w:val="006F1D64"/>
    <w:rsid w:val="007237E1"/>
    <w:rsid w:val="0072430F"/>
    <w:rsid w:val="007541BD"/>
    <w:rsid w:val="0078703C"/>
    <w:rsid w:val="0079116A"/>
    <w:rsid w:val="007B3743"/>
    <w:rsid w:val="007D66F4"/>
    <w:rsid w:val="007E5EBA"/>
    <w:rsid w:val="007F7017"/>
    <w:rsid w:val="00806B13"/>
    <w:rsid w:val="00811A1B"/>
    <w:rsid w:val="00845537"/>
    <w:rsid w:val="00847E60"/>
    <w:rsid w:val="00870786"/>
    <w:rsid w:val="00871DC6"/>
    <w:rsid w:val="00914BAE"/>
    <w:rsid w:val="0092394A"/>
    <w:rsid w:val="009245DD"/>
    <w:rsid w:val="009347B6"/>
    <w:rsid w:val="00972523"/>
    <w:rsid w:val="00997EEA"/>
    <w:rsid w:val="009A5414"/>
    <w:rsid w:val="009B40F0"/>
    <w:rsid w:val="009B6DC4"/>
    <w:rsid w:val="009C3963"/>
    <w:rsid w:val="009C4F99"/>
    <w:rsid w:val="009D65CE"/>
    <w:rsid w:val="009E5F95"/>
    <w:rsid w:val="00A16697"/>
    <w:rsid w:val="00A363B2"/>
    <w:rsid w:val="00A55518"/>
    <w:rsid w:val="00A7207E"/>
    <w:rsid w:val="00A93DA6"/>
    <w:rsid w:val="00A94077"/>
    <w:rsid w:val="00AA6912"/>
    <w:rsid w:val="00AB1C59"/>
    <w:rsid w:val="00AB63ED"/>
    <w:rsid w:val="00AD0A6E"/>
    <w:rsid w:val="00AE6422"/>
    <w:rsid w:val="00AE7CB2"/>
    <w:rsid w:val="00B02A30"/>
    <w:rsid w:val="00B307D4"/>
    <w:rsid w:val="00B3150C"/>
    <w:rsid w:val="00B55C92"/>
    <w:rsid w:val="00B71108"/>
    <w:rsid w:val="00B92CCA"/>
    <w:rsid w:val="00BD6FF5"/>
    <w:rsid w:val="00BE2D2C"/>
    <w:rsid w:val="00C30140"/>
    <w:rsid w:val="00C666F8"/>
    <w:rsid w:val="00C7017E"/>
    <w:rsid w:val="00C85D93"/>
    <w:rsid w:val="00C929C0"/>
    <w:rsid w:val="00C965EF"/>
    <w:rsid w:val="00CA42F2"/>
    <w:rsid w:val="00CB7044"/>
    <w:rsid w:val="00CC32F9"/>
    <w:rsid w:val="00CC7F97"/>
    <w:rsid w:val="00CD2F56"/>
    <w:rsid w:val="00CE1AF1"/>
    <w:rsid w:val="00D7238B"/>
    <w:rsid w:val="00DA75F6"/>
    <w:rsid w:val="00DB1829"/>
    <w:rsid w:val="00DB2C13"/>
    <w:rsid w:val="00DB3137"/>
    <w:rsid w:val="00DC46C9"/>
    <w:rsid w:val="00DC6C4C"/>
    <w:rsid w:val="00DD578B"/>
    <w:rsid w:val="00E06793"/>
    <w:rsid w:val="00E13C96"/>
    <w:rsid w:val="00E21EDE"/>
    <w:rsid w:val="00E2424E"/>
    <w:rsid w:val="00E460CA"/>
    <w:rsid w:val="00E70EAE"/>
    <w:rsid w:val="00E74903"/>
    <w:rsid w:val="00E91754"/>
    <w:rsid w:val="00E96F78"/>
    <w:rsid w:val="00F1667B"/>
    <w:rsid w:val="00F346E6"/>
    <w:rsid w:val="00F634A8"/>
    <w:rsid w:val="00FB3F02"/>
    <w:rsid w:val="00FC0266"/>
    <w:rsid w:val="00FD5DDA"/>
    <w:rsid w:val="00FE50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DBA304BC-EC92-4DA6-9B24-0A0F981F4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spacing w:before="240" w:line="312" w:lineRule="auto"/>
      <w:jc w:val="both"/>
    </w:pPr>
    <w:rPr>
      <w:rFonts w:ascii="Arial" w:hAnsi="Arial" w:cs="Arial"/>
      <w:spacing w:val="-3"/>
      <w:sz w:val="22"/>
      <w:lang w:val="ca-ES" w:eastAsia="zh-CN"/>
    </w:rPr>
  </w:style>
  <w:style w:type="paragraph" w:styleId="Ttulo1">
    <w:name w:val="heading 1"/>
    <w:basedOn w:val="Normal"/>
    <w:next w:val="Normal"/>
    <w:qFormat/>
    <w:pPr>
      <w:keepNext/>
      <w:pageBreakBefore/>
      <w:numPr>
        <w:numId w:val="4"/>
      </w:numPr>
      <w:tabs>
        <w:tab w:val="center" w:pos="4395"/>
        <w:tab w:val="right" w:pos="8789"/>
      </w:tabs>
      <w:outlineLvl w:val="0"/>
    </w:pPr>
    <w:rPr>
      <w:b/>
      <w:kern w:val="1"/>
      <w:sz w:val="36"/>
    </w:rPr>
  </w:style>
  <w:style w:type="paragraph" w:styleId="Ttulo2">
    <w:name w:val="heading 2"/>
    <w:basedOn w:val="Normal"/>
    <w:next w:val="Normal"/>
    <w:qFormat/>
    <w:pPr>
      <w:keepNext/>
      <w:numPr>
        <w:ilvl w:val="1"/>
        <w:numId w:val="4"/>
      </w:numPr>
      <w:spacing w:before="360" w:after="120"/>
      <w:outlineLvl w:val="1"/>
    </w:pPr>
    <w:rPr>
      <w:b/>
      <w:sz w:val="30"/>
    </w:rPr>
  </w:style>
  <w:style w:type="paragraph" w:styleId="Ttulo3">
    <w:name w:val="heading 3"/>
    <w:basedOn w:val="Normal"/>
    <w:next w:val="Normal"/>
    <w:qFormat/>
    <w:pPr>
      <w:keepNext/>
      <w:numPr>
        <w:ilvl w:val="2"/>
        <w:numId w:val="4"/>
      </w:numPr>
      <w:tabs>
        <w:tab w:val="left" w:pos="851"/>
      </w:tabs>
      <w:outlineLvl w:val="2"/>
    </w:pPr>
    <w:rPr>
      <w:b/>
      <w:sz w:val="24"/>
      <w:lang w:val="es-ES"/>
    </w:rPr>
  </w:style>
  <w:style w:type="paragraph" w:styleId="Ttulo4">
    <w:name w:val="heading 4"/>
    <w:basedOn w:val="Normal"/>
    <w:next w:val="Normal"/>
    <w:qFormat/>
    <w:pPr>
      <w:keepNext/>
      <w:numPr>
        <w:ilvl w:val="3"/>
        <w:numId w:val="4"/>
      </w:numPr>
      <w:spacing w:after="60"/>
      <w:outlineLvl w:val="3"/>
    </w:pPr>
    <w:rPr>
      <w:b/>
      <w:iCs/>
    </w:rPr>
  </w:style>
  <w:style w:type="paragraph" w:styleId="Ttulo5">
    <w:name w:val="heading 5"/>
    <w:basedOn w:val="Normal"/>
    <w:next w:val="Normal"/>
    <w:qFormat/>
    <w:pPr>
      <w:numPr>
        <w:ilvl w:val="4"/>
        <w:numId w:val="4"/>
      </w:numPr>
      <w:spacing w:after="60"/>
      <w:outlineLvl w:val="4"/>
    </w:pPr>
  </w:style>
  <w:style w:type="paragraph" w:styleId="Ttulo6">
    <w:name w:val="heading 6"/>
    <w:basedOn w:val="Normal"/>
    <w:next w:val="Normal"/>
    <w:qFormat/>
    <w:pPr>
      <w:numPr>
        <w:ilvl w:val="5"/>
        <w:numId w:val="4"/>
      </w:numPr>
      <w:spacing w:after="60"/>
      <w:outlineLvl w:val="5"/>
    </w:pPr>
    <w:rPr>
      <w:i/>
    </w:rPr>
  </w:style>
  <w:style w:type="paragraph" w:styleId="Ttulo7">
    <w:name w:val="heading 7"/>
    <w:basedOn w:val="Normal"/>
    <w:next w:val="Normal"/>
    <w:qFormat/>
    <w:pPr>
      <w:numPr>
        <w:ilvl w:val="6"/>
        <w:numId w:val="4"/>
      </w:numPr>
      <w:spacing w:after="60"/>
      <w:outlineLvl w:val="6"/>
    </w:pPr>
    <w:rPr>
      <w:sz w:val="20"/>
    </w:rPr>
  </w:style>
  <w:style w:type="paragraph" w:styleId="Ttulo8">
    <w:name w:val="heading 8"/>
    <w:basedOn w:val="Normal"/>
    <w:next w:val="Normal"/>
    <w:qFormat/>
    <w:pPr>
      <w:numPr>
        <w:ilvl w:val="7"/>
        <w:numId w:val="4"/>
      </w:numPr>
      <w:spacing w:after="60"/>
      <w:outlineLvl w:val="7"/>
    </w:pPr>
    <w:rPr>
      <w:i/>
      <w:sz w:val="20"/>
    </w:rPr>
  </w:style>
  <w:style w:type="paragraph" w:styleId="Ttulo9">
    <w:name w:val="heading 9"/>
    <w:basedOn w:val="Normal"/>
    <w:next w:val="Normal"/>
    <w:qFormat/>
    <w:pPr>
      <w:numPr>
        <w:ilvl w:val="8"/>
        <w:numId w:val="4"/>
      </w:numPr>
      <w:spacing w:after="60"/>
      <w:outlineLvl w:val="8"/>
    </w:pPr>
    <w:rPr>
      <w:i/>
      <w:sz w:val="18"/>
    </w:rPr>
  </w:style>
  <w:style w:type="character" w:default="1" w:styleId="Fuentedeprrafopredeter">
    <w:name w:val="Default Paragraph Fon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Pr>
      <w:b/>
      <w:i w:val="0"/>
    </w:rPr>
  </w:style>
  <w:style w:type="character" w:customStyle="1" w:styleId="Fuentedeprrafopredeter1">
    <w:name w:val="Fuente de párrafo predeter.1"/>
  </w:style>
  <w:style w:type="character" w:customStyle="1" w:styleId="Fuentedeencabezadopredeter">
    <w:name w:val="Fuente de encabezado predeter."/>
  </w:style>
  <w:style w:type="character" w:customStyle="1" w:styleId="EquationCaption">
    <w:name w:val="_Equation Caption"/>
  </w:style>
  <w:style w:type="character" w:styleId="Nmerodepgina">
    <w:name w:val="page number"/>
    <w:rPr>
      <w:rFonts w:ascii="Arial" w:hAnsi="Arial" w:cs="Arial"/>
    </w:rPr>
  </w:style>
  <w:style w:type="character" w:customStyle="1" w:styleId="Carctersdenotaalpeu">
    <w:name w:val="Caràcters de nota al peu"/>
    <w:rPr>
      <w:vertAlign w:val="superscript"/>
    </w:rPr>
  </w:style>
  <w:style w:type="character" w:customStyle="1" w:styleId="Carctersdenotafinal">
    <w:name w:val="Caràcters de nota final"/>
    <w:rPr>
      <w:vertAlign w:val="superscript"/>
    </w:rPr>
  </w:style>
  <w:style w:type="character" w:styleId="Hipervnculo">
    <w:name w:val="Hyperlink"/>
    <w:rPr>
      <w:color w:val="0000FF"/>
      <w:u w:val="single"/>
    </w:rPr>
  </w:style>
  <w:style w:type="character" w:styleId="Hipervnculovisitado">
    <w:name w:val="FollowedHyperlink"/>
    <w:rPr>
      <w:color w:val="800080"/>
      <w:u w:val="single"/>
    </w:rPr>
  </w:style>
  <w:style w:type="character" w:customStyle="1" w:styleId="Refdecomentario1">
    <w:name w:val="Ref. de comentario1"/>
    <w:rPr>
      <w:sz w:val="16"/>
      <w:szCs w:val="16"/>
    </w:rPr>
  </w:style>
  <w:style w:type="character" w:customStyle="1" w:styleId="Enlladelndex">
    <w:name w:val="Enllaç de l'índex"/>
  </w:style>
  <w:style w:type="paragraph" w:customStyle="1" w:styleId="Encapalament">
    <w:name w:val="Encapçalament"/>
    <w:basedOn w:val="Normal"/>
    <w:next w:val="Textoindependiente"/>
    <w:pPr>
      <w:spacing w:before="0" w:line="240" w:lineRule="auto"/>
      <w:jc w:val="center"/>
    </w:pPr>
    <w:rPr>
      <w:b/>
      <w:bCs/>
      <w:spacing w:val="0"/>
      <w:sz w:val="24"/>
      <w:szCs w:val="24"/>
      <w:lang w:val="es-ES"/>
    </w:rPr>
  </w:style>
  <w:style w:type="paragraph" w:styleId="Textoindependiente">
    <w:name w:val="Body Text"/>
    <w:basedOn w:val="Normal"/>
    <w:pPr>
      <w:spacing w:before="0" w:line="240" w:lineRule="auto"/>
    </w:pPr>
    <w:rPr>
      <w:rFonts w:ascii="Comic Sans MS" w:hAnsi="Comic Sans MS" w:cs="Comic Sans MS"/>
      <w:spacing w:val="0"/>
      <w:sz w:val="24"/>
      <w:szCs w:val="24"/>
      <w:lang w:val="es-ES"/>
    </w:rPr>
  </w:style>
  <w:style w:type="paragraph" w:styleId="Lista">
    <w:name w:val="List"/>
    <w:basedOn w:val="Textoindependiente"/>
    <w:rPr>
      <w:rFonts w:cs="Lohit Hindi"/>
    </w:rPr>
  </w:style>
  <w:style w:type="paragraph" w:styleId="Descripcin">
    <w:name w:val="caption"/>
    <w:basedOn w:val="Normal"/>
    <w:link w:val="DescripcinCar"/>
    <w:qFormat/>
    <w:pPr>
      <w:suppressLineNumbers/>
      <w:spacing w:before="120" w:after="120"/>
    </w:pPr>
    <w:rPr>
      <w:rFonts w:cs="Lohit Hindi"/>
      <w:i/>
      <w:iCs/>
      <w:sz w:val="24"/>
      <w:szCs w:val="24"/>
    </w:rPr>
  </w:style>
  <w:style w:type="paragraph" w:customStyle="1" w:styleId="ndex">
    <w:name w:val="Índex"/>
    <w:basedOn w:val="Normal"/>
    <w:pPr>
      <w:suppressLineNumbers/>
    </w:pPr>
    <w:rPr>
      <w:rFonts w:cs="Lohit Hindi"/>
    </w:rPr>
  </w:style>
  <w:style w:type="paragraph" w:customStyle="1" w:styleId="Escrlegal">
    <w:name w:val="Escr. legal"/>
    <w:pPr>
      <w:widowControl w:val="0"/>
      <w:tabs>
        <w:tab w:val="left" w:pos="-720"/>
      </w:tabs>
      <w:suppressAutoHyphens/>
      <w:spacing w:line="240" w:lineRule="exact"/>
    </w:pPr>
    <w:rPr>
      <w:rFonts w:ascii="Arial" w:hAnsi="Arial" w:cs="Arial"/>
      <w:sz w:val="24"/>
      <w:lang w:val="en-US" w:eastAsia="zh-CN"/>
    </w:rPr>
  </w:style>
  <w:style w:type="paragraph" w:styleId="TDC1">
    <w:name w:val="toc 1"/>
    <w:basedOn w:val="Normal"/>
    <w:next w:val="Normal"/>
    <w:uiPriority w:val="39"/>
    <w:pPr>
      <w:tabs>
        <w:tab w:val="left" w:pos="567"/>
        <w:tab w:val="right" w:leader="underscore" w:pos="8789"/>
      </w:tabs>
      <w:spacing w:before="120"/>
      <w:ind w:left="567" w:hanging="567"/>
    </w:pPr>
    <w:rPr>
      <w:b/>
      <w:iCs/>
      <w:caps/>
      <w:sz w:val="26"/>
      <w:szCs w:val="36"/>
      <w:lang w:val="es-ES" w:eastAsia="es-ES"/>
    </w:rPr>
  </w:style>
  <w:style w:type="paragraph" w:styleId="TDC2">
    <w:name w:val="toc 2"/>
    <w:basedOn w:val="Normal"/>
    <w:next w:val="Normal"/>
    <w:uiPriority w:val="39"/>
    <w:pPr>
      <w:tabs>
        <w:tab w:val="left" w:pos="851"/>
        <w:tab w:val="right" w:leader="dot" w:pos="8789"/>
      </w:tabs>
      <w:spacing w:before="0"/>
      <w:ind w:left="851" w:right="-1" w:hanging="613"/>
    </w:pPr>
    <w:rPr>
      <w:iCs/>
      <w:sz w:val="24"/>
      <w:szCs w:val="30"/>
      <w:lang w:val="es-ES" w:eastAsia="es-ES"/>
    </w:rPr>
  </w:style>
  <w:style w:type="paragraph" w:styleId="TDC3">
    <w:name w:val="toc 3"/>
    <w:basedOn w:val="Normal"/>
    <w:next w:val="Normal"/>
    <w:uiPriority w:val="39"/>
    <w:pPr>
      <w:tabs>
        <w:tab w:val="left" w:pos="1276"/>
        <w:tab w:val="right" w:leader="dot" w:pos="8789"/>
      </w:tabs>
      <w:spacing w:before="0"/>
      <w:ind w:left="1276" w:right="-1" w:hanging="794"/>
    </w:pPr>
    <w:rPr>
      <w:iCs/>
      <w:lang w:val="es-ES" w:eastAsia="es-ES"/>
    </w:rPr>
  </w:style>
  <w:style w:type="paragraph" w:styleId="TDC4">
    <w:name w:val="toc 4"/>
    <w:basedOn w:val="Normal"/>
    <w:next w:val="Normal"/>
    <w:uiPriority w:val="39"/>
    <w:pPr>
      <w:tabs>
        <w:tab w:val="left" w:pos="1680"/>
        <w:tab w:val="right" w:leader="dot" w:pos="8505"/>
      </w:tabs>
      <w:spacing w:before="120"/>
      <w:ind w:left="1702" w:right="567" w:hanging="851"/>
    </w:pPr>
    <w:rPr>
      <w:iCs/>
      <w:szCs w:val="22"/>
      <w:lang w:val="es-ES" w:eastAsia="es-ES"/>
    </w:rPr>
  </w:style>
  <w:style w:type="paragraph" w:styleId="TDC5">
    <w:name w:val="toc 5"/>
    <w:basedOn w:val="Normal"/>
    <w:next w:val="Normal"/>
    <w:pPr>
      <w:tabs>
        <w:tab w:val="center" w:leader="dot" w:pos="4253"/>
        <w:tab w:val="right" w:leader="underscore" w:pos="8504"/>
      </w:tabs>
      <w:ind w:left="960"/>
    </w:pPr>
    <w:rPr>
      <w:sz w:val="20"/>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tulodendice">
    <w:name w:val="index heading"/>
    <w:basedOn w:val="Normal"/>
    <w:next w:val="Normal"/>
    <w:pPr>
      <w:spacing w:after="120"/>
      <w:jc w:val="center"/>
    </w:pPr>
    <w:rPr>
      <w:b/>
      <w:sz w:val="26"/>
    </w:rPr>
  </w:style>
  <w:style w:type="paragraph" w:styleId="Textonotapie">
    <w:name w:val="footnote text"/>
    <w:basedOn w:val="Normal"/>
    <w:pPr>
      <w:ind w:left="142" w:hanging="142"/>
    </w:pPr>
    <w:rPr>
      <w:sz w:val="20"/>
    </w:rPr>
  </w:style>
  <w:style w:type="paragraph" w:customStyle="1" w:styleId="Epgrafe1">
    <w:name w:val="Epígrafe1"/>
    <w:basedOn w:val="Normal"/>
    <w:next w:val="Normal"/>
    <w:pPr>
      <w:pBdr>
        <w:top w:val="single" w:sz="6" w:space="1" w:color="000000"/>
      </w:pBdr>
      <w:tabs>
        <w:tab w:val="left" w:pos="993"/>
      </w:tabs>
      <w:spacing w:after="120"/>
      <w:ind w:left="992" w:hanging="992"/>
      <w:jc w:val="left"/>
    </w:pPr>
    <w:rPr>
      <w:bCs/>
      <w:lang w:val="es-ES"/>
    </w:rPr>
  </w:style>
  <w:style w:type="paragraph" w:customStyle="1" w:styleId="Tabladeilustraciones1">
    <w:name w:val="Tabla de ilustraciones1"/>
    <w:basedOn w:val="Normal"/>
    <w:next w:val="Normal"/>
    <w:pPr>
      <w:tabs>
        <w:tab w:val="right" w:leader="underscore" w:pos="8504"/>
      </w:tabs>
      <w:spacing w:after="120"/>
      <w:ind w:left="482" w:hanging="482"/>
    </w:pPr>
  </w:style>
  <w:style w:type="paragraph" w:customStyle="1" w:styleId="Listaconvietas21">
    <w:name w:val="Lista con viñetas 21"/>
    <w:basedOn w:val="Normal"/>
    <w:pPr>
      <w:numPr>
        <w:numId w:val="3"/>
      </w:numPr>
      <w:tabs>
        <w:tab w:val="center" w:pos="4253"/>
        <w:tab w:val="right" w:pos="8505"/>
      </w:tabs>
      <w:spacing w:line="360" w:lineRule="auto"/>
      <w:ind w:left="566"/>
    </w:pPr>
    <w:rPr>
      <w:spacing w:val="0"/>
    </w:rPr>
  </w:style>
  <w:style w:type="paragraph" w:customStyle="1" w:styleId="Mapadeldocumento1">
    <w:name w:val="Mapa del documento1"/>
    <w:basedOn w:val="Normal"/>
    <w:pPr>
      <w:shd w:val="clear" w:color="auto" w:fill="000080"/>
    </w:pPr>
    <w:rPr>
      <w:rFonts w:ascii="Tahoma" w:hAnsi="Tahoma" w:cs="Tahoma"/>
    </w:rPr>
  </w:style>
  <w:style w:type="paragraph" w:styleId="TDC6">
    <w:name w:val="toc 6"/>
    <w:basedOn w:val="Normal"/>
    <w:next w:val="Normal"/>
    <w:pPr>
      <w:spacing w:before="0" w:line="240" w:lineRule="auto"/>
      <w:ind w:left="1200"/>
      <w:jc w:val="left"/>
    </w:pPr>
    <w:rPr>
      <w:rFonts w:ascii="Times New Roman" w:hAnsi="Times New Roman" w:cs="Times New Roman"/>
      <w:spacing w:val="0"/>
      <w:sz w:val="24"/>
      <w:szCs w:val="24"/>
      <w:lang w:val="es-ES"/>
    </w:rPr>
  </w:style>
  <w:style w:type="paragraph" w:styleId="TDC7">
    <w:name w:val="toc 7"/>
    <w:basedOn w:val="Normal"/>
    <w:next w:val="Normal"/>
    <w:pPr>
      <w:spacing w:before="0" w:line="240" w:lineRule="auto"/>
      <w:ind w:left="1440"/>
      <w:jc w:val="left"/>
    </w:pPr>
    <w:rPr>
      <w:rFonts w:ascii="Times New Roman" w:hAnsi="Times New Roman" w:cs="Times New Roman"/>
      <w:spacing w:val="0"/>
      <w:sz w:val="24"/>
      <w:szCs w:val="24"/>
      <w:lang w:val="es-ES"/>
    </w:rPr>
  </w:style>
  <w:style w:type="paragraph" w:styleId="TDC8">
    <w:name w:val="toc 8"/>
    <w:basedOn w:val="Normal"/>
    <w:next w:val="Normal"/>
    <w:pPr>
      <w:spacing w:before="0" w:line="240" w:lineRule="auto"/>
      <w:ind w:left="1680"/>
      <w:jc w:val="left"/>
    </w:pPr>
    <w:rPr>
      <w:rFonts w:ascii="Times New Roman" w:hAnsi="Times New Roman" w:cs="Times New Roman"/>
      <w:spacing w:val="0"/>
      <w:sz w:val="24"/>
      <w:szCs w:val="24"/>
      <w:lang w:val="es-ES"/>
    </w:rPr>
  </w:style>
  <w:style w:type="paragraph" w:styleId="TDC9">
    <w:name w:val="toc 9"/>
    <w:basedOn w:val="Normal"/>
    <w:next w:val="Normal"/>
    <w:pPr>
      <w:spacing w:before="0" w:line="240" w:lineRule="auto"/>
      <w:ind w:left="1920"/>
      <w:jc w:val="left"/>
    </w:pPr>
    <w:rPr>
      <w:rFonts w:ascii="Times New Roman" w:hAnsi="Times New Roman" w:cs="Times New Roman"/>
      <w:spacing w:val="0"/>
      <w:sz w:val="24"/>
      <w:szCs w:val="24"/>
      <w:lang w:val="es-ES"/>
    </w:rPr>
  </w:style>
  <w:style w:type="paragraph" w:styleId="ndice1">
    <w:name w:val="index 1"/>
    <w:basedOn w:val="Normal"/>
    <w:next w:val="Normal"/>
    <w:pPr>
      <w:ind w:left="220" w:hanging="220"/>
    </w:pPr>
  </w:style>
  <w:style w:type="paragraph" w:customStyle="1" w:styleId="Numeracionecuaciones">
    <w:name w:val="Numeracion ecuaciones"/>
    <w:basedOn w:val="Epgrafe1"/>
    <w:pPr>
      <w:keepNext/>
      <w:pBdr>
        <w:top w:val="none" w:sz="0" w:space="0" w:color="auto"/>
      </w:pBdr>
      <w:tabs>
        <w:tab w:val="clear" w:pos="993"/>
        <w:tab w:val="right" w:pos="8789"/>
      </w:tabs>
      <w:spacing w:before="0" w:after="0"/>
      <w:ind w:left="0" w:firstLine="0"/>
      <w:jc w:val="both"/>
    </w:pPr>
  </w:style>
  <w:style w:type="paragraph" w:customStyle="1" w:styleId="Sangra2detindependiente1">
    <w:name w:val="Sangría 2 de t. independiente1"/>
    <w:basedOn w:val="Normal"/>
    <w:pPr>
      <w:spacing w:before="0" w:line="240" w:lineRule="auto"/>
      <w:ind w:left="3969"/>
    </w:pPr>
    <w:rPr>
      <w:spacing w:val="0"/>
      <w:szCs w:val="24"/>
      <w:lang w:val="es-ES"/>
    </w:rPr>
  </w:style>
  <w:style w:type="paragraph" w:customStyle="1" w:styleId="Sangra3detindependiente1">
    <w:name w:val="Sangría 3 de t. independiente1"/>
    <w:basedOn w:val="Normal"/>
    <w:pPr>
      <w:spacing w:before="0" w:line="240" w:lineRule="auto"/>
      <w:ind w:firstLine="708"/>
    </w:pPr>
    <w:rPr>
      <w:spacing w:val="0"/>
      <w:szCs w:val="24"/>
      <w:lang w:val="es-ES"/>
    </w:rPr>
  </w:style>
  <w:style w:type="paragraph" w:styleId="Sangradetextonormal">
    <w:name w:val="Body Text Indent"/>
    <w:basedOn w:val="Normal"/>
    <w:pPr>
      <w:spacing w:before="0" w:line="240" w:lineRule="auto"/>
      <w:ind w:firstLine="708"/>
    </w:pPr>
    <w:rPr>
      <w:rFonts w:ascii="Comic Sans MS" w:hAnsi="Comic Sans MS" w:cs="Comic Sans MS"/>
      <w:spacing w:val="0"/>
      <w:sz w:val="24"/>
      <w:szCs w:val="24"/>
      <w:lang w:val="es-ES"/>
    </w:rPr>
  </w:style>
  <w:style w:type="paragraph" w:styleId="Subttulo">
    <w:name w:val="Subtitle"/>
    <w:basedOn w:val="Normal"/>
    <w:next w:val="Textoindependiente"/>
    <w:qFormat/>
    <w:pPr>
      <w:pBdr>
        <w:bottom w:val="single" w:sz="4" w:space="1" w:color="000000"/>
      </w:pBdr>
      <w:spacing w:before="0" w:line="240" w:lineRule="auto"/>
    </w:pPr>
    <w:rPr>
      <w:rFonts w:ascii="Comic Sans MS" w:hAnsi="Comic Sans MS" w:cs="Comic Sans MS"/>
      <w:b/>
      <w:bCs/>
      <w:spacing w:val="0"/>
      <w:sz w:val="24"/>
      <w:szCs w:val="24"/>
      <w:lang w:val="es-ES"/>
    </w:rPr>
  </w:style>
  <w:style w:type="paragraph" w:customStyle="1" w:styleId="Textoindependiente21">
    <w:name w:val="Texto independiente 21"/>
    <w:basedOn w:val="Normal"/>
    <w:pPr>
      <w:spacing w:before="0" w:line="240" w:lineRule="auto"/>
      <w:jc w:val="left"/>
    </w:pPr>
    <w:rPr>
      <w:spacing w:val="0"/>
      <w:szCs w:val="24"/>
      <w:lang w:val="es-ES"/>
    </w:rPr>
  </w:style>
  <w:style w:type="paragraph" w:customStyle="1" w:styleId="Textoindependiente31">
    <w:name w:val="Texto independiente 31"/>
    <w:basedOn w:val="Normal"/>
    <w:pPr>
      <w:spacing w:before="0" w:line="240" w:lineRule="auto"/>
    </w:pPr>
    <w:rPr>
      <w:spacing w:val="0"/>
      <w:szCs w:val="24"/>
      <w:lang w:val="es-ES"/>
    </w:rPr>
  </w:style>
  <w:style w:type="paragraph" w:styleId="Textonotaalfinal">
    <w:name w:val="endnote text"/>
    <w:basedOn w:val="Normal"/>
    <w:rPr>
      <w:sz w:val="20"/>
    </w:rPr>
  </w:style>
  <w:style w:type="paragraph" w:customStyle="1" w:styleId="xl36">
    <w:name w:val="xl36"/>
    <w:basedOn w:val="Normal"/>
    <w:pPr>
      <w:pBdr>
        <w:left w:val="single" w:sz="4" w:space="0" w:color="000000"/>
      </w:pBdr>
      <w:spacing w:before="100" w:after="100" w:line="240" w:lineRule="auto"/>
      <w:jc w:val="left"/>
    </w:pPr>
    <w:rPr>
      <w:b/>
      <w:bCs/>
      <w:spacing w:val="0"/>
      <w:sz w:val="24"/>
      <w:szCs w:val="24"/>
      <w:lang w:val="es-ES"/>
    </w:rPr>
  </w:style>
  <w:style w:type="paragraph" w:customStyle="1" w:styleId="font5">
    <w:name w:val="font5"/>
    <w:basedOn w:val="Normal"/>
    <w:pPr>
      <w:spacing w:before="100" w:after="100" w:line="240" w:lineRule="auto"/>
      <w:jc w:val="left"/>
    </w:pPr>
    <w:rPr>
      <w:b/>
      <w:bCs/>
      <w:spacing w:val="0"/>
      <w:sz w:val="20"/>
      <w:lang w:val="es-ES"/>
    </w:rPr>
  </w:style>
  <w:style w:type="paragraph" w:customStyle="1" w:styleId="Textocomentario1">
    <w:name w:val="Texto comentario1"/>
    <w:basedOn w:val="Normal"/>
    <w:rPr>
      <w:sz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customStyle="1" w:styleId="Continguts10">
    <w:name w:val="Continguts 10"/>
    <w:basedOn w:val="ndex"/>
    <w:pPr>
      <w:tabs>
        <w:tab w:val="right" w:leader="dot" w:pos="7091"/>
      </w:tabs>
      <w:ind w:left="2547"/>
    </w:pPr>
  </w:style>
  <w:style w:type="paragraph" w:customStyle="1" w:styleId="Contingutdelmarc">
    <w:name w:val="Contingut del marc"/>
    <w:basedOn w:val="Textoindependiente"/>
  </w:style>
  <w:style w:type="paragraph" w:styleId="NormalWeb">
    <w:name w:val="Normal (Web)"/>
    <w:basedOn w:val="Normal"/>
    <w:uiPriority w:val="99"/>
    <w:semiHidden/>
    <w:unhideWhenUsed/>
    <w:rsid w:val="00A94077"/>
    <w:pPr>
      <w:widowControl/>
      <w:suppressAutoHyphens w:val="0"/>
      <w:spacing w:before="100" w:beforeAutospacing="1" w:after="100" w:afterAutospacing="1" w:line="240" w:lineRule="auto"/>
      <w:jc w:val="left"/>
    </w:pPr>
    <w:rPr>
      <w:rFonts w:ascii="Times New Roman" w:hAnsi="Times New Roman" w:cs="Times New Roman"/>
      <w:spacing w:val="0"/>
      <w:sz w:val="24"/>
      <w:szCs w:val="24"/>
      <w:lang w:val="es-ES" w:eastAsia="es-ES"/>
    </w:rPr>
  </w:style>
  <w:style w:type="paragraph" w:styleId="Prrafodelista">
    <w:name w:val="List Paragraph"/>
    <w:aliases w:val="lp1,List Paragraph11,Bullet List,FooterText,numbered,Paragraphe de liste1,Bulletr List Paragraph,列出段落,列出段落1,Listas,Colorful List - Accent 11,List Paragraph1,List Paragraph2,List Paragraph21,Listeafsnit1,Parágrafo da Lista1,Bullet list"/>
    <w:basedOn w:val="Normal"/>
    <w:link w:val="PrrafodelistaCar"/>
    <w:uiPriority w:val="34"/>
    <w:qFormat/>
    <w:rsid w:val="00A94077"/>
    <w:pPr>
      <w:ind w:left="720"/>
      <w:contextualSpacing/>
    </w:pPr>
  </w:style>
  <w:style w:type="paragraph" w:customStyle="1" w:styleId="Figuras">
    <w:name w:val="Figuras"/>
    <w:basedOn w:val="Descripcin"/>
    <w:link w:val="FigurasCar"/>
    <w:qFormat/>
    <w:rsid w:val="00914BAE"/>
    <w:pPr>
      <w:jc w:val="center"/>
    </w:pPr>
    <w:rPr>
      <w:sz w:val="18"/>
    </w:rPr>
  </w:style>
  <w:style w:type="character" w:customStyle="1" w:styleId="PrrafodelistaCar">
    <w:name w:val="Párrafo de lista Car"/>
    <w:aliases w:val="lp1 Car,List Paragraph11 Car,Bullet List Car,FooterText Car,numbered Car,Paragraphe de liste1 Car,Bulletr List Paragraph Car,列出段落 Car,列出段落1 Car,Listas Car,Colorful List - Accent 11 Car,List Paragraph1 Car,List Paragraph2 Car"/>
    <w:link w:val="Prrafodelista"/>
    <w:uiPriority w:val="34"/>
    <w:qFormat/>
    <w:locked/>
    <w:rsid w:val="00621906"/>
    <w:rPr>
      <w:rFonts w:ascii="Arial" w:hAnsi="Arial" w:cs="Arial"/>
      <w:spacing w:val="-3"/>
      <w:sz w:val="22"/>
      <w:lang w:val="ca-ES" w:eastAsia="zh-CN"/>
    </w:rPr>
  </w:style>
  <w:style w:type="character" w:customStyle="1" w:styleId="DescripcinCar">
    <w:name w:val="Descripción Car"/>
    <w:basedOn w:val="Fuentedeprrafopredeter"/>
    <w:link w:val="Descripcin"/>
    <w:rsid w:val="00914BAE"/>
    <w:rPr>
      <w:rFonts w:ascii="Arial" w:hAnsi="Arial" w:cs="Lohit Hindi"/>
      <w:i/>
      <w:iCs/>
      <w:spacing w:val="-3"/>
      <w:sz w:val="24"/>
      <w:szCs w:val="24"/>
      <w:lang w:val="ca-ES" w:eastAsia="zh-CN"/>
    </w:rPr>
  </w:style>
  <w:style w:type="character" w:customStyle="1" w:styleId="FigurasCar">
    <w:name w:val="Figuras Car"/>
    <w:basedOn w:val="DescripcinCar"/>
    <w:link w:val="Figuras"/>
    <w:rsid w:val="00914BAE"/>
    <w:rPr>
      <w:rFonts w:ascii="Arial" w:hAnsi="Arial" w:cs="Lohit Hindi"/>
      <w:i/>
      <w:iCs/>
      <w:spacing w:val="-3"/>
      <w:sz w:val="18"/>
      <w:szCs w:val="24"/>
      <w:lang w:val="ca-ES" w:eastAsia="zh-CN"/>
    </w:rPr>
  </w:style>
  <w:style w:type="table" w:styleId="Tablaconcuadrcula">
    <w:name w:val="Table Grid"/>
    <w:basedOn w:val="Tablanormal"/>
    <w:uiPriority w:val="59"/>
    <w:rsid w:val="00CA42F2"/>
    <w:rPr>
      <w:lang w:val="ca-ES" w:eastAsia="ca-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E5EBA"/>
    <w:rPr>
      <w:color w:val="808080"/>
    </w:rPr>
  </w:style>
  <w:style w:type="paragraph" w:customStyle="1" w:styleId="jm">
    <w:name w:val="jm"/>
    <w:basedOn w:val="Normal"/>
    <w:rsid w:val="00600667"/>
    <w:pPr>
      <w:widowControl/>
      <w:suppressAutoHyphens w:val="0"/>
      <w:spacing w:before="100" w:beforeAutospacing="1" w:after="100" w:afterAutospacing="1" w:line="240" w:lineRule="auto"/>
      <w:jc w:val="left"/>
    </w:pPr>
    <w:rPr>
      <w:rFonts w:ascii="Times New Roman" w:hAnsi="Times New Roman" w:cs="Times New Roman"/>
      <w:spacing w:val="0"/>
      <w:sz w:val="24"/>
      <w:szCs w:val="24"/>
      <w:lang w:val="es-ES" w:eastAsia="es-ES"/>
    </w:rPr>
  </w:style>
  <w:style w:type="character" w:styleId="nfasis">
    <w:name w:val="Emphasis"/>
    <w:basedOn w:val="Fuentedeprrafopredeter"/>
    <w:uiPriority w:val="20"/>
    <w:qFormat/>
    <w:rsid w:val="00600667"/>
    <w:rPr>
      <w:i/>
      <w:iCs/>
    </w:rPr>
  </w:style>
  <w:style w:type="character" w:customStyle="1" w:styleId="mord">
    <w:name w:val="mord"/>
    <w:basedOn w:val="Fuentedeprrafopredeter"/>
    <w:rsid w:val="00322BCD"/>
  </w:style>
  <w:style w:type="character" w:styleId="Textoennegrita">
    <w:name w:val="Strong"/>
    <w:basedOn w:val="Fuentedeprrafopredeter"/>
    <w:uiPriority w:val="22"/>
    <w:qFormat/>
    <w:rsid w:val="005912C9"/>
    <w:rPr>
      <w:b/>
      <w:bCs/>
    </w:rPr>
  </w:style>
  <w:style w:type="character" w:styleId="Refdenotaalpie">
    <w:name w:val="footnote reference"/>
    <w:basedOn w:val="Fuentedeprrafopredeter"/>
    <w:uiPriority w:val="99"/>
    <w:semiHidden/>
    <w:unhideWhenUsed/>
    <w:rsid w:val="002713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25682">
      <w:bodyDiv w:val="1"/>
      <w:marLeft w:val="0"/>
      <w:marRight w:val="0"/>
      <w:marTop w:val="0"/>
      <w:marBottom w:val="0"/>
      <w:divBdr>
        <w:top w:val="none" w:sz="0" w:space="0" w:color="auto"/>
        <w:left w:val="none" w:sz="0" w:space="0" w:color="auto"/>
        <w:bottom w:val="none" w:sz="0" w:space="0" w:color="auto"/>
        <w:right w:val="none" w:sz="0" w:space="0" w:color="auto"/>
      </w:divBdr>
    </w:div>
    <w:div w:id="47582218">
      <w:bodyDiv w:val="1"/>
      <w:marLeft w:val="0"/>
      <w:marRight w:val="0"/>
      <w:marTop w:val="0"/>
      <w:marBottom w:val="0"/>
      <w:divBdr>
        <w:top w:val="none" w:sz="0" w:space="0" w:color="auto"/>
        <w:left w:val="none" w:sz="0" w:space="0" w:color="auto"/>
        <w:bottom w:val="none" w:sz="0" w:space="0" w:color="auto"/>
        <w:right w:val="none" w:sz="0" w:space="0" w:color="auto"/>
      </w:divBdr>
    </w:div>
    <w:div w:id="72554968">
      <w:bodyDiv w:val="1"/>
      <w:marLeft w:val="0"/>
      <w:marRight w:val="0"/>
      <w:marTop w:val="0"/>
      <w:marBottom w:val="0"/>
      <w:divBdr>
        <w:top w:val="none" w:sz="0" w:space="0" w:color="auto"/>
        <w:left w:val="none" w:sz="0" w:space="0" w:color="auto"/>
        <w:bottom w:val="none" w:sz="0" w:space="0" w:color="auto"/>
        <w:right w:val="none" w:sz="0" w:space="0" w:color="auto"/>
      </w:divBdr>
    </w:div>
    <w:div w:id="99448945">
      <w:bodyDiv w:val="1"/>
      <w:marLeft w:val="0"/>
      <w:marRight w:val="0"/>
      <w:marTop w:val="0"/>
      <w:marBottom w:val="0"/>
      <w:divBdr>
        <w:top w:val="none" w:sz="0" w:space="0" w:color="auto"/>
        <w:left w:val="none" w:sz="0" w:space="0" w:color="auto"/>
        <w:bottom w:val="none" w:sz="0" w:space="0" w:color="auto"/>
        <w:right w:val="none" w:sz="0" w:space="0" w:color="auto"/>
      </w:divBdr>
    </w:div>
    <w:div w:id="111216795">
      <w:bodyDiv w:val="1"/>
      <w:marLeft w:val="0"/>
      <w:marRight w:val="0"/>
      <w:marTop w:val="0"/>
      <w:marBottom w:val="0"/>
      <w:divBdr>
        <w:top w:val="none" w:sz="0" w:space="0" w:color="auto"/>
        <w:left w:val="none" w:sz="0" w:space="0" w:color="auto"/>
        <w:bottom w:val="none" w:sz="0" w:space="0" w:color="auto"/>
        <w:right w:val="none" w:sz="0" w:space="0" w:color="auto"/>
      </w:divBdr>
    </w:div>
    <w:div w:id="113792803">
      <w:bodyDiv w:val="1"/>
      <w:marLeft w:val="0"/>
      <w:marRight w:val="0"/>
      <w:marTop w:val="0"/>
      <w:marBottom w:val="0"/>
      <w:divBdr>
        <w:top w:val="none" w:sz="0" w:space="0" w:color="auto"/>
        <w:left w:val="none" w:sz="0" w:space="0" w:color="auto"/>
        <w:bottom w:val="none" w:sz="0" w:space="0" w:color="auto"/>
        <w:right w:val="none" w:sz="0" w:space="0" w:color="auto"/>
      </w:divBdr>
    </w:div>
    <w:div w:id="138690292">
      <w:bodyDiv w:val="1"/>
      <w:marLeft w:val="0"/>
      <w:marRight w:val="0"/>
      <w:marTop w:val="0"/>
      <w:marBottom w:val="0"/>
      <w:divBdr>
        <w:top w:val="none" w:sz="0" w:space="0" w:color="auto"/>
        <w:left w:val="none" w:sz="0" w:space="0" w:color="auto"/>
        <w:bottom w:val="none" w:sz="0" w:space="0" w:color="auto"/>
        <w:right w:val="none" w:sz="0" w:space="0" w:color="auto"/>
      </w:divBdr>
    </w:div>
    <w:div w:id="176358647">
      <w:bodyDiv w:val="1"/>
      <w:marLeft w:val="0"/>
      <w:marRight w:val="0"/>
      <w:marTop w:val="0"/>
      <w:marBottom w:val="0"/>
      <w:divBdr>
        <w:top w:val="none" w:sz="0" w:space="0" w:color="auto"/>
        <w:left w:val="none" w:sz="0" w:space="0" w:color="auto"/>
        <w:bottom w:val="none" w:sz="0" w:space="0" w:color="auto"/>
        <w:right w:val="none" w:sz="0" w:space="0" w:color="auto"/>
      </w:divBdr>
    </w:div>
    <w:div w:id="187067687">
      <w:bodyDiv w:val="1"/>
      <w:marLeft w:val="0"/>
      <w:marRight w:val="0"/>
      <w:marTop w:val="0"/>
      <w:marBottom w:val="0"/>
      <w:divBdr>
        <w:top w:val="none" w:sz="0" w:space="0" w:color="auto"/>
        <w:left w:val="none" w:sz="0" w:space="0" w:color="auto"/>
        <w:bottom w:val="none" w:sz="0" w:space="0" w:color="auto"/>
        <w:right w:val="none" w:sz="0" w:space="0" w:color="auto"/>
      </w:divBdr>
    </w:div>
    <w:div w:id="204215990">
      <w:bodyDiv w:val="1"/>
      <w:marLeft w:val="0"/>
      <w:marRight w:val="0"/>
      <w:marTop w:val="0"/>
      <w:marBottom w:val="0"/>
      <w:divBdr>
        <w:top w:val="none" w:sz="0" w:space="0" w:color="auto"/>
        <w:left w:val="none" w:sz="0" w:space="0" w:color="auto"/>
        <w:bottom w:val="none" w:sz="0" w:space="0" w:color="auto"/>
        <w:right w:val="none" w:sz="0" w:space="0" w:color="auto"/>
      </w:divBdr>
    </w:div>
    <w:div w:id="262804181">
      <w:bodyDiv w:val="1"/>
      <w:marLeft w:val="0"/>
      <w:marRight w:val="0"/>
      <w:marTop w:val="0"/>
      <w:marBottom w:val="0"/>
      <w:divBdr>
        <w:top w:val="none" w:sz="0" w:space="0" w:color="auto"/>
        <w:left w:val="none" w:sz="0" w:space="0" w:color="auto"/>
        <w:bottom w:val="none" w:sz="0" w:space="0" w:color="auto"/>
        <w:right w:val="none" w:sz="0" w:space="0" w:color="auto"/>
      </w:divBdr>
    </w:div>
    <w:div w:id="274365160">
      <w:bodyDiv w:val="1"/>
      <w:marLeft w:val="0"/>
      <w:marRight w:val="0"/>
      <w:marTop w:val="0"/>
      <w:marBottom w:val="0"/>
      <w:divBdr>
        <w:top w:val="none" w:sz="0" w:space="0" w:color="auto"/>
        <w:left w:val="none" w:sz="0" w:space="0" w:color="auto"/>
        <w:bottom w:val="none" w:sz="0" w:space="0" w:color="auto"/>
        <w:right w:val="none" w:sz="0" w:space="0" w:color="auto"/>
      </w:divBdr>
    </w:div>
    <w:div w:id="285621048">
      <w:bodyDiv w:val="1"/>
      <w:marLeft w:val="0"/>
      <w:marRight w:val="0"/>
      <w:marTop w:val="0"/>
      <w:marBottom w:val="0"/>
      <w:divBdr>
        <w:top w:val="none" w:sz="0" w:space="0" w:color="auto"/>
        <w:left w:val="none" w:sz="0" w:space="0" w:color="auto"/>
        <w:bottom w:val="none" w:sz="0" w:space="0" w:color="auto"/>
        <w:right w:val="none" w:sz="0" w:space="0" w:color="auto"/>
      </w:divBdr>
    </w:div>
    <w:div w:id="307129240">
      <w:bodyDiv w:val="1"/>
      <w:marLeft w:val="0"/>
      <w:marRight w:val="0"/>
      <w:marTop w:val="0"/>
      <w:marBottom w:val="0"/>
      <w:divBdr>
        <w:top w:val="none" w:sz="0" w:space="0" w:color="auto"/>
        <w:left w:val="none" w:sz="0" w:space="0" w:color="auto"/>
        <w:bottom w:val="none" w:sz="0" w:space="0" w:color="auto"/>
        <w:right w:val="none" w:sz="0" w:space="0" w:color="auto"/>
      </w:divBdr>
    </w:div>
    <w:div w:id="323054199">
      <w:bodyDiv w:val="1"/>
      <w:marLeft w:val="0"/>
      <w:marRight w:val="0"/>
      <w:marTop w:val="0"/>
      <w:marBottom w:val="0"/>
      <w:divBdr>
        <w:top w:val="none" w:sz="0" w:space="0" w:color="auto"/>
        <w:left w:val="none" w:sz="0" w:space="0" w:color="auto"/>
        <w:bottom w:val="none" w:sz="0" w:space="0" w:color="auto"/>
        <w:right w:val="none" w:sz="0" w:space="0" w:color="auto"/>
      </w:divBdr>
    </w:div>
    <w:div w:id="339545127">
      <w:bodyDiv w:val="1"/>
      <w:marLeft w:val="0"/>
      <w:marRight w:val="0"/>
      <w:marTop w:val="0"/>
      <w:marBottom w:val="0"/>
      <w:divBdr>
        <w:top w:val="none" w:sz="0" w:space="0" w:color="auto"/>
        <w:left w:val="none" w:sz="0" w:space="0" w:color="auto"/>
        <w:bottom w:val="none" w:sz="0" w:space="0" w:color="auto"/>
        <w:right w:val="none" w:sz="0" w:space="0" w:color="auto"/>
      </w:divBdr>
    </w:div>
    <w:div w:id="357853514">
      <w:bodyDiv w:val="1"/>
      <w:marLeft w:val="0"/>
      <w:marRight w:val="0"/>
      <w:marTop w:val="0"/>
      <w:marBottom w:val="0"/>
      <w:divBdr>
        <w:top w:val="none" w:sz="0" w:space="0" w:color="auto"/>
        <w:left w:val="none" w:sz="0" w:space="0" w:color="auto"/>
        <w:bottom w:val="none" w:sz="0" w:space="0" w:color="auto"/>
        <w:right w:val="none" w:sz="0" w:space="0" w:color="auto"/>
      </w:divBdr>
      <w:divsChild>
        <w:div w:id="560218003">
          <w:marLeft w:val="0"/>
          <w:marRight w:val="0"/>
          <w:marTop w:val="0"/>
          <w:marBottom w:val="0"/>
          <w:divBdr>
            <w:top w:val="none" w:sz="0" w:space="0" w:color="auto"/>
            <w:left w:val="none" w:sz="0" w:space="0" w:color="auto"/>
            <w:bottom w:val="none" w:sz="0" w:space="0" w:color="auto"/>
            <w:right w:val="none" w:sz="0" w:space="0" w:color="auto"/>
          </w:divBdr>
          <w:divsChild>
            <w:div w:id="1483543991">
              <w:marLeft w:val="0"/>
              <w:marRight w:val="0"/>
              <w:marTop w:val="0"/>
              <w:marBottom w:val="0"/>
              <w:divBdr>
                <w:top w:val="none" w:sz="0" w:space="0" w:color="auto"/>
                <w:left w:val="none" w:sz="0" w:space="0" w:color="auto"/>
                <w:bottom w:val="none" w:sz="0" w:space="0" w:color="auto"/>
                <w:right w:val="none" w:sz="0" w:space="0" w:color="auto"/>
              </w:divBdr>
              <w:divsChild>
                <w:div w:id="476193036">
                  <w:marLeft w:val="0"/>
                  <w:marRight w:val="0"/>
                  <w:marTop w:val="100"/>
                  <w:marBottom w:val="100"/>
                  <w:divBdr>
                    <w:top w:val="none" w:sz="0" w:space="0" w:color="auto"/>
                    <w:left w:val="none" w:sz="0" w:space="0" w:color="auto"/>
                    <w:bottom w:val="none" w:sz="0" w:space="0" w:color="auto"/>
                    <w:right w:val="none" w:sz="0" w:space="0" w:color="auto"/>
                  </w:divBdr>
                  <w:divsChild>
                    <w:div w:id="182210940">
                      <w:marLeft w:val="0"/>
                      <w:marRight w:val="0"/>
                      <w:marTop w:val="0"/>
                      <w:marBottom w:val="0"/>
                      <w:divBdr>
                        <w:top w:val="none" w:sz="0" w:space="0" w:color="auto"/>
                        <w:left w:val="none" w:sz="0" w:space="0" w:color="auto"/>
                        <w:bottom w:val="none" w:sz="0" w:space="0" w:color="auto"/>
                        <w:right w:val="none" w:sz="0" w:space="0" w:color="auto"/>
                      </w:divBdr>
                      <w:divsChild>
                        <w:div w:id="3421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181300">
      <w:bodyDiv w:val="1"/>
      <w:marLeft w:val="0"/>
      <w:marRight w:val="0"/>
      <w:marTop w:val="0"/>
      <w:marBottom w:val="0"/>
      <w:divBdr>
        <w:top w:val="none" w:sz="0" w:space="0" w:color="auto"/>
        <w:left w:val="none" w:sz="0" w:space="0" w:color="auto"/>
        <w:bottom w:val="none" w:sz="0" w:space="0" w:color="auto"/>
        <w:right w:val="none" w:sz="0" w:space="0" w:color="auto"/>
      </w:divBdr>
    </w:div>
    <w:div w:id="478619188">
      <w:bodyDiv w:val="1"/>
      <w:marLeft w:val="0"/>
      <w:marRight w:val="0"/>
      <w:marTop w:val="0"/>
      <w:marBottom w:val="0"/>
      <w:divBdr>
        <w:top w:val="none" w:sz="0" w:space="0" w:color="auto"/>
        <w:left w:val="none" w:sz="0" w:space="0" w:color="auto"/>
        <w:bottom w:val="none" w:sz="0" w:space="0" w:color="auto"/>
        <w:right w:val="none" w:sz="0" w:space="0" w:color="auto"/>
      </w:divBdr>
      <w:divsChild>
        <w:div w:id="132061962">
          <w:marLeft w:val="0"/>
          <w:marRight w:val="0"/>
          <w:marTop w:val="0"/>
          <w:marBottom w:val="0"/>
          <w:divBdr>
            <w:top w:val="none" w:sz="0" w:space="0" w:color="auto"/>
            <w:left w:val="none" w:sz="0" w:space="0" w:color="auto"/>
            <w:bottom w:val="none" w:sz="0" w:space="0" w:color="auto"/>
            <w:right w:val="none" w:sz="0" w:space="0" w:color="auto"/>
          </w:divBdr>
          <w:divsChild>
            <w:div w:id="616761658">
              <w:marLeft w:val="0"/>
              <w:marRight w:val="0"/>
              <w:marTop w:val="0"/>
              <w:marBottom w:val="0"/>
              <w:divBdr>
                <w:top w:val="none" w:sz="0" w:space="0" w:color="auto"/>
                <w:left w:val="none" w:sz="0" w:space="0" w:color="auto"/>
                <w:bottom w:val="none" w:sz="0" w:space="0" w:color="auto"/>
                <w:right w:val="none" w:sz="0" w:space="0" w:color="auto"/>
              </w:divBdr>
              <w:divsChild>
                <w:div w:id="992026287">
                  <w:marLeft w:val="0"/>
                  <w:marRight w:val="0"/>
                  <w:marTop w:val="0"/>
                  <w:marBottom w:val="0"/>
                  <w:divBdr>
                    <w:top w:val="none" w:sz="0" w:space="0" w:color="auto"/>
                    <w:left w:val="none" w:sz="0" w:space="0" w:color="auto"/>
                    <w:bottom w:val="none" w:sz="0" w:space="0" w:color="auto"/>
                    <w:right w:val="none" w:sz="0" w:space="0" w:color="auto"/>
                  </w:divBdr>
                  <w:divsChild>
                    <w:div w:id="916478737">
                      <w:marLeft w:val="0"/>
                      <w:marRight w:val="0"/>
                      <w:marTop w:val="0"/>
                      <w:marBottom w:val="0"/>
                      <w:divBdr>
                        <w:top w:val="none" w:sz="0" w:space="0" w:color="auto"/>
                        <w:left w:val="none" w:sz="0" w:space="0" w:color="auto"/>
                        <w:bottom w:val="none" w:sz="0" w:space="0" w:color="auto"/>
                        <w:right w:val="none" w:sz="0" w:space="0" w:color="auto"/>
                      </w:divBdr>
                      <w:divsChild>
                        <w:div w:id="41100495">
                          <w:marLeft w:val="0"/>
                          <w:marRight w:val="0"/>
                          <w:marTop w:val="0"/>
                          <w:marBottom w:val="0"/>
                          <w:divBdr>
                            <w:top w:val="none" w:sz="0" w:space="0" w:color="auto"/>
                            <w:left w:val="none" w:sz="0" w:space="0" w:color="auto"/>
                            <w:bottom w:val="none" w:sz="0" w:space="0" w:color="auto"/>
                            <w:right w:val="none" w:sz="0" w:space="0" w:color="auto"/>
                          </w:divBdr>
                          <w:divsChild>
                            <w:div w:id="667370424">
                              <w:marLeft w:val="0"/>
                              <w:marRight w:val="0"/>
                              <w:marTop w:val="0"/>
                              <w:marBottom w:val="0"/>
                              <w:divBdr>
                                <w:top w:val="none" w:sz="0" w:space="0" w:color="auto"/>
                                <w:left w:val="none" w:sz="0" w:space="0" w:color="auto"/>
                                <w:bottom w:val="none" w:sz="0" w:space="0" w:color="auto"/>
                                <w:right w:val="none" w:sz="0" w:space="0" w:color="auto"/>
                              </w:divBdr>
                              <w:divsChild>
                                <w:div w:id="68507308">
                                  <w:marLeft w:val="0"/>
                                  <w:marRight w:val="0"/>
                                  <w:marTop w:val="0"/>
                                  <w:marBottom w:val="0"/>
                                  <w:divBdr>
                                    <w:top w:val="none" w:sz="0" w:space="0" w:color="auto"/>
                                    <w:left w:val="none" w:sz="0" w:space="0" w:color="auto"/>
                                    <w:bottom w:val="none" w:sz="0" w:space="0" w:color="auto"/>
                                    <w:right w:val="none" w:sz="0" w:space="0" w:color="auto"/>
                                  </w:divBdr>
                                  <w:divsChild>
                                    <w:div w:id="244851351">
                                      <w:marLeft w:val="0"/>
                                      <w:marRight w:val="0"/>
                                      <w:marTop w:val="0"/>
                                      <w:marBottom w:val="0"/>
                                      <w:divBdr>
                                        <w:top w:val="none" w:sz="0" w:space="0" w:color="auto"/>
                                        <w:left w:val="none" w:sz="0" w:space="0" w:color="auto"/>
                                        <w:bottom w:val="none" w:sz="0" w:space="0" w:color="auto"/>
                                        <w:right w:val="none" w:sz="0" w:space="0" w:color="auto"/>
                                      </w:divBdr>
                                    </w:div>
                                    <w:div w:id="839583878">
                                      <w:marLeft w:val="0"/>
                                      <w:marRight w:val="0"/>
                                      <w:marTop w:val="0"/>
                                      <w:marBottom w:val="0"/>
                                      <w:divBdr>
                                        <w:top w:val="none" w:sz="0" w:space="0" w:color="auto"/>
                                        <w:left w:val="none" w:sz="0" w:space="0" w:color="auto"/>
                                        <w:bottom w:val="none" w:sz="0" w:space="0" w:color="auto"/>
                                        <w:right w:val="none" w:sz="0" w:space="0" w:color="auto"/>
                                      </w:divBdr>
                                      <w:divsChild>
                                        <w:div w:id="1126001463">
                                          <w:marLeft w:val="0"/>
                                          <w:marRight w:val="165"/>
                                          <w:marTop w:val="150"/>
                                          <w:marBottom w:val="0"/>
                                          <w:divBdr>
                                            <w:top w:val="none" w:sz="0" w:space="0" w:color="auto"/>
                                            <w:left w:val="none" w:sz="0" w:space="0" w:color="auto"/>
                                            <w:bottom w:val="none" w:sz="0" w:space="0" w:color="auto"/>
                                            <w:right w:val="none" w:sz="0" w:space="0" w:color="auto"/>
                                          </w:divBdr>
                                          <w:divsChild>
                                            <w:div w:id="1764492183">
                                              <w:marLeft w:val="0"/>
                                              <w:marRight w:val="0"/>
                                              <w:marTop w:val="0"/>
                                              <w:marBottom w:val="0"/>
                                              <w:divBdr>
                                                <w:top w:val="none" w:sz="0" w:space="0" w:color="auto"/>
                                                <w:left w:val="none" w:sz="0" w:space="0" w:color="auto"/>
                                                <w:bottom w:val="none" w:sz="0" w:space="0" w:color="auto"/>
                                                <w:right w:val="none" w:sz="0" w:space="0" w:color="auto"/>
                                              </w:divBdr>
                                              <w:divsChild>
                                                <w:div w:id="2772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5072176">
      <w:bodyDiv w:val="1"/>
      <w:marLeft w:val="0"/>
      <w:marRight w:val="0"/>
      <w:marTop w:val="0"/>
      <w:marBottom w:val="0"/>
      <w:divBdr>
        <w:top w:val="none" w:sz="0" w:space="0" w:color="auto"/>
        <w:left w:val="none" w:sz="0" w:space="0" w:color="auto"/>
        <w:bottom w:val="none" w:sz="0" w:space="0" w:color="auto"/>
        <w:right w:val="none" w:sz="0" w:space="0" w:color="auto"/>
      </w:divBdr>
      <w:divsChild>
        <w:div w:id="1419791582">
          <w:marLeft w:val="0"/>
          <w:marRight w:val="0"/>
          <w:marTop w:val="0"/>
          <w:marBottom w:val="0"/>
          <w:divBdr>
            <w:top w:val="none" w:sz="0" w:space="0" w:color="auto"/>
            <w:left w:val="none" w:sz="0" w:space="0" w:color="auto"/>
            <w:bottom w:val="none" w:sz="0" w:space="0" w:color="auto"/>
            <w:right w:val="none" w:sz="0" w:space="0" w:color="auto"/>
          </w:divBdr>
          <w:divsChild>
            <w:div w:id="1880237431">
              <w:marLeft w:val="0"/>
              <w:marRight w:val="0"/>
              <w:marTop w:val="0"/>
              <w:marBottom w:val="0"/>
              <w:divBdr>
                <w:top w:val="none" w:sz="0" w:space="0" w:color="auto"/>
                <w:left w:val="none" w:sz="0" w:space="0" w:color="auto"/>
                <w:bottom w:val="none" w:sz="0" w:space="0" w:color="auto"/>
                <w:right w:val="none" w:sz="0" w:space="0" w:color="auto"/>
              </w:divBdr>
              <w:divsChild>
                <w:div w:id="1794325257">
                  <w:marLeft w:val="0"/>
                  <w:marRight w:val="0"/>
                  <w:marTop w:val="0"/>
                  <w:marBottom w:val="0"/>
                  <w:divBdr>
                    <w:top w:val="none" w:sz="0" w:space="0" w:color="auto"/>
                    <w:left w:val="none" w:sz="0" w:space="0" w:color="auto"/>
                    <w:bottom w:val="none" w:sz="0" w:space="0" w:color="auto"/>
                    <w:right w:val="none" w:sz="0" w:space="0" w:color="auto"/>
                  </w:divBdr>
                  <w:divsChild>
                    <w:div w:id="1961719869">
                      <w:marLeft w:val="0"/>
                      <w:marRight w:val="0"/>
                      <w:marTop w:val="0"/>
                      <w:marBottom w:val="0"/>
                      <w:divBdr>
                        <w:top w:val="none" w:sz="0" w:space="0" w:color="auto"/>
                        <w:left w:val="none" w:sz="0" w:space="0" w:color="auto"/>
                        <w:bottom w:val="none" w:sz="0" w:space="0" w:color="auto"/>
                        <w:right w:val="none" w:sz="0" w:space="0" w:color="auto"/>
                      </w:divBdr>
                      <w:divsChild>
                        <w:div w:id="2127700053">
                          <w:marLeft w:val="0"/>
                          <w:marRight w:val="0"/>
                          <w:marTop w:val="0"/>
                          <w:marBottom w:val="0"/>
                          <w:divBdr>
                            <w:top w:val="none" w:sz="0" w:space="0" w:color="auto"/>
                            <w:left w:val="none" w:sz="0" w:space="0" w:color="auto"/>
                            <w:bottom w:val="none" w:sz="0" w:space="0" w:color="auto"/>
                            <w:right w:val="none" w:sz="0" w:space="0" w:color="auto"/>
                          </w:divBdr>
                          <w:divsChild>
                            <w:div w:id="37823757">
                              <w:marLeft w:val="0"/>
                              <w:marRight w:val="0"/>
                              <w:marTop w:val="0"/>
                              <w:marBottom w:val="0"/>
                              <w:divBdr>
                                <w:top w:val="none" w:sz="0" w:space="0" w:color="auto"/>
                                <w:left w:val="none" w:sz="0" w:space="0" w:color="auto"/>
                                <w:bottom w:val="none" w:sz="0" w:space="0" w:color="auto"/>
                                <w:right w:val="none" w:sz="0" w:space="0" w:color="auto"/>
                              </w:divBdr>
                              <w:divsChild>
                                <w:div w:id="1127621051">
                                  <w:marLeft w:val="0"/>
                                  <w:marRight w:val="0"/>
                                  <w:marTop w:val="0"/>
                                  <w:marBottom w:val="0"/>
                                  <w:divBdr>
                                    <w:top w:val="none" w:sz="0" w:space="0" w:color="auto"/>
                                    <w:left w:val="none" w:sz="0" w:space="0" w:color="auto"/>
                                    <w:bottom w:val="none" w:sz="0" w:space="0" w:color="auto"/>
                                    <w:right w:val="none" w:sz="0" w:space="0" w:color="auto"/>
                                  </w:divBdr>
                                  <w:divsChild>
                                    <w:div w:id="393683">
                                      <w:marLeft w:val="0"/>
                                      <w:marRight w:val="0"/>
                                      <w:marTop w:val="0"/>
                                      <w:marBottom w:val="0"/>
                                      <w:divBdr>
                                        <w:top w:val="none" w:sz="0" w:space="0" w:color="auto"/>
                                        <w:left w:val="none" w:sz="0" w:space="0" w:color="auto"/>
                                        <w:bottom w:val="none" w:sz="0" w:space="0" w:color="auto"/>
                                        <w:right w:val="none" w:sz="0" w:space="0" w:color="auto"/>
                                      </w:divBdr>
                                    </w:div>
                                    <w:div w:id="1957329967">
                                      <w:marLeft w:val="0"/>
                                      <w:marRight w:val="0"/>
                                      <w:marTop w:val="0"/>
                                      <w:marBottom w:val="0"/>
                                      <w:divBdr>
                                        <w:top w:val="none" w:sz="0" w:space="0" w:color="auto"/>
                                        <w:left w:val="none" w:sz="0" w:space="0" w:color="auto"/>
                                        <w:bottom w:val="none" w:sz="0" w:space="0" w:color="auto"/>
                                        <w:right w:val="none" w:sz="0" w:space="0" w:color="auto"/>
                                      </w:divBdr>
                                      <w:divsChild>
                                        <w:div w:id="1559854078">
                                          <w:marLeft w:val="0"/>
                                          <w:marRight w:val="165"/>
                                          <w:marTop w:val="150"/>
                                          <w:marBottom w:val="0"/>
                                          <w:divBdr>
                                            <w:top w:val="none" w:sz="0" w:space="0" w:color="auto"/>
                                            <w:left w:val="none" w:sz="0" w:space="0" w:color="auto"/>
                                            <w:bottom w:val="none" w:sz="0" w:space="0" w:color="auto"/>
                                            <w:right w:val="none" w:sz="0" w:space="0" w:color="auto"/>
                                          </w:divBdr>
                                          <w:divsChild>
                                            <w:div w:id="400828585">
                                              <w:marLeft w:val="0"/>
                                              <w:marRight w:val="0"/>
                                              <w:marTop w:val="0"/>
                                              <w:marBottom w:val="0"/>
                                              <w:divBdr>
                                                <w:top w:val="none" w:sz="0" w:space="0" w:color="auto"/>
                                                <w:left w:val="none" w:sz="0" w:space="0" w:color="auto"/>
                                                <w:bottom w:val="none" w:sz="0" w:space="0" w:color="auto"/>
                                                <w:right w:val="none" w:sz="0" w:space="0" w:color="auto"/>
                                              </w:divBdr>
                                              <w:divsChild>
                                                <w:div w:id="19801849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6629625">
      <w:bodyDiv w:val="1"/>
      <w:marLeft w:val="0"/>
      <w:marRight w:val="0"/>
      <w:marTop w:val="0"/>
      <w:marBottom w:val="0"/>
      <w:divBdr>
        <w:top w:val="none" w:sz="0" w:space="0" w:color="auto"/>
        <w:left w:val="none" w:sz="0" w:space="0" w:color="auto"/>
        <w:bottom w:val="none" w:sz="0" w:space="0" w:color="auto"/>
        <w:right w:val="none" w:sz="0" w:space="0" w:color="auto"/>
      </w:divBdr>
    </w:div>
    <w:div w:id="588275399">
      <w:bodyDiv w:val="1"/>
      <w:marLeft w:val="0"/>
      <w:marRight w:val="0"/>
      <w:marTop w:val="0"/>
      <w:marBottom w:val="0"/>
      <w:divBdr>
        <w:top w:val="none" w:sz="0" w:space="0" w:color="auto"/>
        <w:left w:val="none" w:sz="0" w:space="0" w:color="auto"/>
        <w:bottom w:val="none" w:sz="0" w:space="0" w:color="auto"/>
        <w:right w:val="none" w:sz="0" w:space="0" w:color="auto"/>
      </w:divBdr>
    </w:div>
    <w:div w:id="597063899">
      <w:bodyDiv w:val="1"/>
      <w:marLeft w:val="0"/>
      <w:marRight w:val="0"/>
      <w:marTop w:val="0"/>
      <w:marBottom w:val="0"/>
      <w:divBdr>
        <w:top w:val="none" w:sz="0" w:space="0" w:color="auto"/>
        <w:left w:val="none" w:sz="0" w:space="0" w:color="auto"/>
        <w:bottom w:val="none" w:sz="0" w:space="0" w:color="auto"/>
        <w:right w:val="none" w:sz="0" w:space="0" w:color="auto"/>
      </w:divBdr>
    </w:div>
    <w:div w:id="674192006">
      <w:bodyDiv w:val="1"/>
      <w:marLeft w:val="0"/>
      <w:marRight w:val="0"/>
      <w:marTop w:val="0"/>
      <w:marBottom w:val="0"/>
      <w:divBdr>
        <w:top w:val="none" w:sz="0" w:space="0" w:color="auto"/>
        <w:left w:val="none" w:sz="0" w:space="0" w:color="auto"/>
        <w:bottom w:val="none" w:sz="0" w:space="0" w:color="auto"/>
        <w:right w:val="none" w:sz="0" w:space="0" w:color="auto"/>
      </w:divBdr>
    </w:div>
    <w:div w:id="675573382">
      <w:bodyDiv w:val="1"/>
      <w:marLeft w:val="0"/>
      <w:marRight w:val="0"/>
      <w:marTop w:val="0"/>
      <w:marBottom w:val="0"/>
      <w:divBdr>
        <w:top w:val="none" w:sz="0" w:space="0" w:color="auto"/>
        <w:left w:val="none" w:sz="0" w:space="0" w:color="auto"/>
        <w:bottom w:val="none" w:sz="0" w:space="0" w:color="auto"/>
        <w:right w:val="none" w:sz="0" w:space="0" w:color="auto"/>
      </w:divBdr>
    </w:div>
    <w:div w:id="690643728">
      <w:bodyDiv w:val="1"/>
      <w:marLeft w:val="0"/>
      <w:marRight w:val="0"/>
      <w:marTop w:val="0"/>
      <w:marBottom w:val="0"/>
      <w:divBdr>
        <w:top w:val="none" w:sz="0" w:space="0" w:color="auto"/>
        <w:left w:val="none" w:sz="0" w:space="0" w:color="auto"/>
        <w:bottom w:val="none" w:sz="0" w:space="0" w:color="auto"/>
        <w:right w:val="none" w:sz="0" w:space="0" w:color="auto"/>
      </w:divBdr>
    </w:div>
    <w:div w:id="705132192">
      <w:bodyDiv w:val="1"/>
      <w:marLeft w:val="0"/>
      <w:marRight w:val="0"/>
      <w:marTop w:val="0"/>
      <w:marBottom w:val="0"/>
      <w:divBdr>
        <w:top w:val="none" w:sz="0" w:space="0" w:color="auto"/>
        <w:left w:val="none" w:sz="0" w:space="0" w:color="auto"/>
        <w:bottom w:val="none" w:sz="0" w:space="0" w:color="auto"/>
        <w:right w:val="none" w:sz="0" w:space="0" w:color="auto"/>
      </w:divBdr>
      <w:divsChild>
        <w:div w:id="1190292781">
          <w:marLeft w:val="0"/>
          <w:marRight w:val="0"/>
          <w:marTop w:val="0"/>
          <w:marBottom w:val="0"/>
          <w:divBdr>
            <w:top w:val="none" w:sz="0" w:space="0" w:color="auto"/>
            <w:left w:val="none" w:sz="0" w:space="0" w:color="auto"/>
            <w:bottom w:val="none" w:sz="0" w:space="0" w:color="auto"/>
            <w:right w:val="none" w:sz="0" w:space="0" w:color="auto"/>
          </w:divBdr>
          <w:divsChild>
            <w:div w:id="704863811">
              <w:marLeft w:val="0"/>
              <w:marRight w:val="0"/>
              <w:marTop w:val="0"/>
              <w:marBottom w:val="0"/>
              <w:divBdr>
                <w:top w:val="none" w:sz="0" w:space="0" w:color="auto"/>
                <w:left w:val="none" w:sz="0" w:space="0" w:color="auto"/>
                <w:bottom w:val="none" w:sz="0" w:space="0" w:color="auto"/>
                <w:right w:val="none" w:sz="0" w:space="0" w:color="auto"/>
              </w:divBdr>
              <w:divsChild>
                <w:div w:id="1362245430">
                  <w:marLeft w:val="0"/>
                  <w:marRight w:val="0"/>
                  <w:marTop w:val="0"/>
                  <w:marBottom w:val="0"/>
                  <w:divBdr>
                    <w:top w:val="none" w:sz="0" w:space="0" w:color="auto"/>
                    <w:left w:val="none" w:sz="0" w:space="0" w:color="auto"/>
                    <w:bottom w:val="none" w:sz="0" w:space="0" w:color="auto"/>
                    <w:right w:val="none" w:sz="0" w:space="0" w:color="auto"/>
                  </w:divBdr>
                  <w:divsChild>
                    <w:div w:id="405537898">
                      <w:marLeft w:val="0"/>
                      <w:marRight w:val="0"/>
                      <w:marTop w:val="0"/>
                      <w:marBottom w:val="0"/>
                      <w:divBdr>
                        <w:top w:val="none" w:sz="0" w:space="0" w:color="auto"/>
                        <w:left w:val="none" w:sz="0" w:space="0" w:color="auto"/>
                        <w:bottom w:val="none" w:sz="0" w:space="0" w:color="auto"/>
                        <w:right w:val="none" w:sz="0" w:space="0" w:color="auto"/>
                      </w:divBdr>
                      <w:divsChild>
                        <w:div w:id="1719234772">
                          <w:marLeft w:val="0"/>
                          <w:marRight w:val="0"/>
                          <w:marTop w:val="0"/>
                          <w:marBottom w:val="0"/>
                          <w:divBdr>
                            <w:top w:val="none" w:sz="0" w:space="0" w:color="auto"/>
                            <w:left w:val="none" w:sz="0" w:space="0" w:color="auto"/>
                            <w:bottom w:val="none" w:sz="0" w:space="0" w:color="auto"/>
                            <w:right w:val="none" w:sz="0" w:space="0" w:color="auto"/>
                          </w:divBdr>
                          <w:divsChild>
                            <w:div w:id="268775353">
                              <w:marLeft w:val="0"/>
                              <w:marRight w:val="0"/>
                              <w:marTop w:val="0"/>
                              <w:marBottom w:val="0"/>
                              <w:divBdr>
                                <w:top w:val="none" w:sz="0" w:space="0" w:color="auto"/>
                                <w:left w:val="none" w:sz="0" w:space="0" w:color="auto"/>
                                <w:bottom w:val="none" w:sz="0" w:space="0" w:color="auto"/>
                                <w:right w:val="none" w:sz="0" w:space="0" w:color="auto"/>
                              </w:divBdr>
                              <w:divsChild>
                                <w:div w:id="1156651080">
                                  <w:marLeft w:val="0"/>
                                  <w:marRight w:val="0"/>
                                  <w:marTop w:val="0"/>
                                  <w:marBottom w:val="0"/>
                                  <w:divBdr>
                                    <w:top w:val="none" w:sz="0" w:space="0" w:color="auto"/>
                                    <w:left w:val="none" w:sz="0" w:space="0" w:color="auto"/>
                                    <w:bottom w:val="none" w:sz="0" w:space="0" w:color="auto"/>
                                    <w:right w:val="none" w:sz="0" w:space="0" w:color="auto"/>
                                  </w:divBdr>
                                  <w:divsChild>
                                    <w:div w:id="992836204">
                                      <w:marLeft w:val="0"/>
                                      <w:marRight w:val="0"/>
                                      <w:marTop w:val="0"/>
                                      <w:marBottom w:val="0"/>
                                      <w:divBdr>
                                        <w:top w:val="none" w:sz="0" w:space="0" w:color="auto"/>
                                        <w:left w:val="none" w:sz="0" w:space="0" w:color="auto"/>
                                        <w:bottom w:val="none" w:sz="0" w:space="0" w:color="auto"/>
                                        <w:right w:val="none" w:sz="0" w:space="0" w:color="auto"/>
                                      </w:divBdr>
                                    </w:div>
                                    <w:div w:id="312637350">
                                      <w:marLeft w:val="0"/>
                                      <w:marRight w:val="0"/>
                                      <w:marTop w:val="0"/>
                                      <w:marBottom w:val="0"/>
                                      <w:divBdr>
                                        <w:top w:val="none" w:sz="0" w:space="0" w:color="auto"/>
                                        <w:left w:val="none" w:sz="0" w:space="0" w:color="auto"/>
                                        <w:bottom w:val="none" w:sz="0" w:space="0" w:color="auto"/>
                                        <w:right w:val="none" w:sz="0" w:space="0" w:color="auto"/>
                                      </w:divBdr>
                                      <w:divsChild>
                                        <w:div w:id="393092545">
                                          <w:marLeft w:val="0"/>
                                          <w:marRight w:val="165"/>
                                          <w:marTop w:val="150"/>
                                          <w:marBottom w:val="0"/>
                                          <w:divBdr>
                                            <w:top w:val="none" w:sz="0" w:space="0" w:color="auto"/>
                                            <w:left w:val="none" w:sz="0" w:space="0" w:color="auto"/>
                                            <w:bottom w:val="none" w:sz="0" w:space="0" w:color="auto"/>
                                            <w:right w:val="none" w:sz="0" w:space="0" w:color="auto"/>
                                          </w:divBdr>
                                          <w:divsChild>
                                            <w:div w:id="338503356">
                                              <w:marLeft w:val="0"/>
                                              <w:marRight w:val="0"/>
                                              <w:marTop w:val="0"/>
                                              <w:marBottom w:val="0"/>
                                              <w:divBdr>
                                                <w:top w:val="none" w:sz="0" w:space="0" w:color="auto"/>
                                                <w:left w:val="none" w:sz="0" w:space="0" w:color="auto"/>
                                                <w:bottom w:val="none" w:sz="0" w:space="0" w:color="auto"/>
                                                <w:right w:val="none" w:sz="0" w:space="0" w:color="auto"/>
                                              </w:divBdr>
                                              <w:divsChild>
                                                <w:div w:id="72595001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3046496">
      <w:bodyDiv w:val="1"/>
      <w:marLeft w:val="0"/>
      <w:marRight w:val="0"/>
      <w:marTop w:val="0"/>
      <w:marBottom w:val="0"/>
      <w:divBdr>
        <w:top w:val="none" w:sz="0" w:space="0" w:color="auto"/>
        <w:left w:val="none" w:sz="0" w:space="0" w:color="auto"/>
        <w:bottom w:val="none" w:sz="0" w:space="0" w:color="auto"/>
        <w:right w:val="none" w:sz="0" w:space="0" w:color="auto"/>
      </w:divBdr>
    </w:div>
    <w:div w:id="733237558">
      <w:bodyDiv w:val="1"/>
      <w:marLeft w:val="0"/>
      <w:marRight w:val="0"/>
      <w:marTop w:val="0"/>
      <w:marBottom w:val="0"/>
      <w:divBdr>
        <w:top w:val="none" w:sz="0" w:space="0" w:color="auto"/>
        <w:left w:val="none" w:sz="0" w:space="0" w:color="auto"/>
        <w:bottom w:val="none" w:sz="0" w:space="0" w:color="auto"/>
        <w:right w:val="none" w:sz="0" w:space="0" w:color="auto"/>
      </w:divBdr>
    </w:div>
    <w:div w:id="742607524">
      <w:bodyDiv w:val="1"/>
      <w:marLeft w:val="0"/>
      <w:marRight w:val="0"/>
      <w:marTop w:val="0"/>
      <w:marBottom w:val="0"/>
      <w:divBdr>
        <w:top w:val="none" w:sz="0" w:space="0" w:color="auto"/>
        <w:left w:val="none" w:sz="0" w:space="0" w:color="auto"/>
        <w:bottom w:val="none" w:sz="0" w:space="0" w:color="auto"/>
        <w:right w:val="none" w:sz="0" w:space="0" w:color="auto"/>
      </w:divBdr>
    </w:div>
    <w:div w:id="780995285">
      <w:bodyDiv w:val="1"/>
      <w:marLeft w:val="0"/>
      <w:marRight w:val="0"/>
      <w:marTop w:val="0"/>
      <w:marBottom w:val="0"/>
      <w:divBdr>
        <w:top w:val="none" w:sz="0" w:space="0" w:color="auto"/>
        <w:left w:val="none" w:sz="0" w:space="0" w:color="auto"/>
        <w:bottom w:val="none" w:sz="0" w:space="0" w:color="auto"/>
        <w:right w:val="none" w:sz="0" w:space="0" w:color="auto"/>
      </w:divBdr>
    </w:div>
    <w:div w:id="787237260">
      <w:bodyDiv w:val="1"/>
      <w:marLeft w:val="0"/>
      <w:marRight w:val="0"/>
      <w:marTop w:val="0"/>
      <w:marBottom w:val="0"/>
      <w:divBdr>
        <w:top w:val="none" w:sz="0" w:space="0" w:color="auto"/>
        <w:left w:val="none" w:sz="0" w:space="0" w:color="auto"/>
        <w:bottom w:val="none" w:sz="0" w:space="0" w:color="auto"/>
        <w:right w:val="none" w:sz="0" w:space="0" w:color="auto"/>
      </w:divBdr>
    </w:div>
    <w:div w:id="799349046">
      <w:bodyDiv w:val="1"/>
      <w:marLeft w:val="0"/>
      <w:marRight w:val="0"/>
      <w:marTop w:val="0"/>
      <w:marBottom w:val="0"/>
      <w:divBdr>
        <w:top w:val="none" w:sz="0" w:space="0" w:color="auto"/>
        <w:left w:val="none" w:sz="0" w:space="0" w:color="auto"/>
        <w:bottom w:val="none" w:sz="0" w:space="0" w:color="auto"/>
        <w:right w:val="none" w:sz="0" w:space="0" w:color="auto"/>
      </w:divBdr>
      <w:divsChild>
        <w:div w:id="826673636">
          <w:blockQuote w:val="1"/>
          <w:marLeft w:val="0"/>
          <w:marRight w:val="0"/>
          <w:marTop w:val="0"/>
          <w:marBottom w:val="240"/>
          <w:divBdr>
            <w:top w:val="none" w:sz="0" w:space="0" w:color="auto"/>
            <w:left w:val="none" w:sz="0" w:space="0" w:color="auto"/>
            <w:bottom w:val="none" w:sz="0" w:space="0" w:color="auto"/>
            <w:right w:val="none" w:sz="0" w:space="0" w:color="auto"/>
          </w:divBdr>
        </w:div>
        <w:div w:id="48695749">
          <w:blockQuote w:val="1"/>
          <w:marLeft w:val="0"/>
          <w:marRight w:val="0"/>
          <w:marTop w:val="0"/>
          <w:marBottom w:val="240"/>
          <w:divBdr>
            <w:top w:val="none" w:sz="0" w:space="0" w:color="auto"/>
            <w:left w:val="none" w:sz="0" w:space="0" w:color="auto"/>
            <w:bottom w:val="none" w:sz="0" w:space="0" w:color="auto"/>
            <w:right w:val="none" w:sz="0" w:space="0" w:color="auto"/>
          </w:divBdr>
        </w:div>
        <w:div w:id="158861743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858743140">
      <w:bodyDiv w:val="1"/>
      <w:marLeft w:val="0"/>
      <w:marRight w:val="0"/>
      <w:marTop w:val="0"/>
      <w:marBottom w:val="0"/>
      <w:divBdr>
        <w:top w:val="none" w:sz="0" w:space="0" w:color="auto"/>
        <w:left w:val="none" w:sz="0" w:space="0" w:color="auto"/>
        <w:bottom w:val="none" w:sz="0" w:space="0" w:color="auto"/>
        <w:right w:val="none" w:sz="0" w:space="0" w:color="auto"/>
      </w:divBdr>
    </w:div>
    <w:div w:id="872495210">
      <w:bodyDiv w:val="1"/>
      <w:marLeft w:val="0"/>
      <w:marRight w:val="0"/>
      <w:marTop w:val="0"/>
      <w:marBottom w:val="0"/>
      <w:divBdr>
        <w:top w:val="none" w:sz="0" w:space="0" w:color="auto"/>
        <w:left w:val="none" w:sz="0" w:space="0" w:color="auto"/>
        <w:bottom w:val="none" w:sz="0" w:space="0" w:color="auto"/>
        <w:right w:val="none" w:sz="0" w:space="0" w:color="auto"/>
      </w:divBdr>
    </w:div>
    <w:div w:id="893809740">
      <w:bodyDiv w:val="1"/>
      <w:marLeft w:val="0"/>
      <w:marRight w:val="0"/>
      <w:marTop w:val="0"/>
      <w:marBottom w:val="0"/>
      <w:divBdr>
        <w:top w:val="none" w:sz="0" w:space="0" w:color="auto"/>
        <w:left w:val="none" w:sz="0" w:space="0" w:color="auto"/>
        <w:bottom w:val="none" w:sz="0" w:space="0" w:color="auto"/>
        <w:right w:val="none" w:sz="0" w:space="0" w:color="auto"/>
      </w:divBdr>
    </w:div>
    <w:div w:id="906762823">
      <w:bodyDiv w:val="1"/>
      <w:marLeft w:val="0"/>
      <w:marRight w:val="0"/>
      <w:marTop w:val="0"/>
      <w:marBottom w:val="0"/>
      <w:divBdr>
        <w:top w:val="none" w:sz="0" w:space="0" w:color="auto"/>
        <w:left w:val="none" w:sz="0" w:space="0" w:color="auto"/>
        <w:bottom w:val="none" w:sz="0" w:space="0" w:color="auto"/>
        <w:right w:val="none" w:sz="0" w:space="0" w:color="auto"/>
      </w:divBdr>
    </w:div>
    <w:div w:id="923993218">
      <w:bodyDiv w:val="1"/>
      <w:marLeft w:val="0"/>
      <w:marRight w:val="0"/>
      <w:marTop w:val="0"/>
      <w:marBottom w:val="0"/>
      <w:divBdr>
        <w:top w:val="none" w:sz="0" w:space="0" w:color="auto"/>
        <w:left w:val="none" w:sz="0" w:space="0" w:color="auto"/>
        <w:bottom w:val="none" w:sz="0" w:space="0" w:color="auto"/>
        <w:right w:val="none" w:sz="0" w:space="0" w:color="auto"/>
      </w:divBdr>
    </w:div>
    <w:div w:id="981620950">
      <w:bodyDiv w:val="1"/>
      <w:marLeft w:val="0"/>
      <w:marRight w:val="0"/>
      <w:marTop w:val="0"/>
      <w:marBottom w:val="0"/>
      <w:divBdr>
        <w:top w:val="none" w:sz="0" w:space="0" w:color="auto"/>
        <w:left w:val="none" w:sz="0" w:space="0" w:color="auto"/>
        <w:bottom w:val="none" w:sz="0" w:space="0" w:color="auto"/>
        <w:right w:val="none" w:sz="0" w:space="0" w:color="auto"/>
      </w:divBdr>
    </w:div>
    <w:div w:id="1057975070">
      <w:bodyDiv w:val="1"/>
      <w:marLeft w:val="0"/>
      <w:marRight w:val="0"/>
      <w:marTop w:val="0"/>
      <w:marBottom w:val="0"/>
      <w:divBdr>
        <w:top w:val="none" w:sz="0" w:space="0" w:color="auto"/>
        <w:left w:val="none" w:sz="0" w:space="0" w:color="auto"/>
        <w:bottom w:val="none" w:sz="0" w:space="0" w:color="auto"/>
        <w:right w:val="none" w:sz="0" w:space="0" w:color="auto"/>
      </w:divBdr>
    </w:div>
    <w:div w:id="1088383188">
      <w:bodyDiv w:val="1"/>
      <w:marLeft w:val="0"/>
      <w:marRight w:val="0"/>
      <w:marTop w:val="0"/>
      <w:marBottom w:val="0"/>
      <w:divBdr>
        <w:top w:val="none" w:sz="0" w:space="0" w:color="auto"/>
        <w:left w:val="none" w:sz="0" w:space="0" w:color="auto"/>
        <w:bottom w:val="none" w:sz="0" w:space="0" w:color="auto"/>
        <w:right w:val="none" w:sz="0" w:space="0" w:color="auto"/>
      </w:divBdr>
    </w:div>
    <w:div w:id="1095635931">
      <w:bodyDiv w:val="1"/>
      <w:marLeft w:val="0"/>
      <w:marRight w:val="0"/>
      <w:marTop w:val="0"/>
      <w:marBottom w:val="0"/>
      <w:divBdr>
        <w:top w:val="none" w:sz="0" w:space="0" w:color="auto"/>
        <w:left w:val="none" w:sz="0" w:space="0" w:color="auto"/>
        <w:bottom w:val="none" w:sz="0" w:space="0" w:color="auto"/>
        <w:right w:val="none" w:sz="0" w:space="0" w:color="auto"/>
      </w:divBdr>
    </w:div>
    <w:div w:id="1125466902">
      <w:bodyDiv w:val="1"/>
      <w:marLeft w:val="0"/>
      <w:marRight w:val="0"/>
      <w:marTop w:val="0"/>
      <w:marBottom w:val="0"/>
      <w:divBdr>
        <w:top w:val="none" w:sz="0" w:space="0" w:color="auto"/>
        <w:left w:val="none" w:sz="0" w:space="0" w:color="auto"/>
        <w:bottom w:val="none" w:sz="0" w:space="0" w:color="auto"/>
        <w:right w:val="none" w:sz="0" w:space="0" w:color="auto"/>
      </w:divBdr>
    </w:div>
    <w:div w:id="1174346409">
      <w:bodyDiv w:val="1"/>
      <w:marLeft w:val="0"/>
      <w:marRight w:val="0"/>
      <w:marTop w:val="0"/>
      <w:marBottom w:val="0"/>
      <w:divBdr>
        <w:top w:val="none" w:sz="0" w:space="0" w:color="auto"/>
        <w:left w:val="none" w:sz="0" w:space="0" w:color="auto"/>
        <w:bottom w:val="none" w:sz="0" w:space="0" w:color="auto"/>
        <w:right w:val="none" w:sz="0" w:space="0" w:color="auto"/>
      </w:divBdr>
    </w:div>
    <w:div w:id="1202862581">
      <w:bodyDiv w:val="1"/>
      <w:marLeft w:val="0"/>
      <w:marRight w:val="0"/>
      <w:marTop w:val="0"/>
      <w:marBottom w:val="0"/>
      <w:divBdr>
        <w:top w:val="none" w:sz="0" w:space="0" w:color="auto"/>
        <w:left w:val="none" w:sz="0" w:space="0" w:color="auto"/>
        <w:bottom w:val="none" w:sz="0" w:space="0" w:color="auto"/>
        <w:right w:val="none" w:sz="0" w:space="0" w:color="auto"/>
      </w:divBdr>
    </w:div>
    <w:div w:id="1212423982">
      <w:bodyDiv w:val="1"/>
      <w:marLeft w:val="0"/>
      <w:marRight w:val="0"/>
      <w:marTop w:val="0"/>
      <w:marBottom w:val="0"/>
      <w:divBdr>
        <w:top w:val="none" w:sz="0" w:space="0" w:color="auto"/>
        <w:left w:val="none" w:sz="0" w:space="0" w:color="auto"/>
        <w:bottom w:val="none" w:sz="0" w:space="0" w:color="auto"/>
        <w:right w:val="none" w:sz="0" w:space="0" w:color="auto"/>
      </w:divBdr>
    </w:div>
    <w:div w:id="1261180756">
      <w:bodyDiv w:val="1"/>
      <w:marLeft w:val="0"/>
      <w:marRight w:val="0"/>
      <w:marTop w:val="0"/>
      <w:marBottom w:val="0"/>
      <w:divBdr>
        <w:top w:val="none" w:sz="0" w:space="0" w:color="auto"/>
        <w:left w:val="none" w:sz="0" w:space="0" w:color="auto"/>
        <w:bottom w:val="none" w:sz="0" w:space="0" w:color="auto"/>
        <w:right w:val="none" w:sz="0" w:space="0" w:color="auto"/>
      </w:divBdr>
    </w:div>
    <w:div w:id="1263148019">
      <w:bodyDiv w:val="1"/>
      <w:marLeft w:val="0"/>
      <w:marRight w:val="0"/>
      <w:marTop w:val="0"/>
      <w:marBottom w:val="0"/>
      <w:divBdr>
        <w:top w:val="none" w:sz="0" w:space="0" w:color="auto"/>
        <w:left w:val="none" w:sz="0" w:space="0" w:color="auto"/>
        <w:bottom w:val="none" w:sz="0" w:space="0" w:color="auto"/>
        <w:right w:val="none" w:sz="0" w:space="0" w:color="auto"/>
      </w:divBdr>
      <w:divsChild>
        <w:div w:id="427040151">
          <w:marLeft w:val="0"/>
          <w:marRight w:val="0"/>
          <w:marTop w:val="0"/>
          <w:marBottom w:val="0"/>
          <w:divBdr>
            <w:top w:val="none" w:sz="0" w:space="0" w:color="auto"/>
            <w:left w:val="none" w:sz="0" w:space="0" w:color="auto"/>
            <w:bottom w:val="none" w:sz="0" w:space="0" w:color="auto"/>
            <w:right w:val="none" w:sz="0" w:space="0" w:color="auto"/>
          </w:divBdr>
          <w:divsChild>
            <w:div w:id="600335678">
              <w:marLeft w:val="0"/>
              <w:marRight w:val="0"/>
              <w:marTop w:val="0"/>
              <w:marBottom w:val="0"/>
              <w:divBdr>
                <w:top w:val="none" w:sz="0" w:space="0" w:color="auto"/>
                <w:left w:val="none" w:sz="0" w:space="0" w:color="auto"/>
                <w:bottom w:val="none" w:sz="0" w:space="0" w:color="auto"/>
                <w:right w:val="none" w:sz="0" w:space="0" w:color="auto"/>
              </w:divBdr>
              <w:divsChild>
                <w:div w:id="1163088836">
                  <w:marLeft w:val="0"/>
                  <w:marRight w:val="0"/>
                  <w:marTop w:val="100"/>
                  <w:marBottom w:val="100"/>
                  <w:divBdr>
                    <w:top w:val="none" w:sz="0" w:space="0" w:color="auto"/>
                    <w:left w:val="none" w:sz="0" w:space="0" w:color="auto"/>
                    <w:bottom w:val="none" w:sz="0" w:space="0" w:color="auto"/>
                    <w:right w:val="none" w:sz="0" w:space="0" w:color="auto"/>
                  </w:divBdr>
                  <w:divsChild>
                    <w:div w:id="518544352">
                      <w:marLeft w:val="0"/>
                      <w:marRight w:val="0"/>
                      <w:marTop w:val="0"/>
                      <w:marBottom w:val="0"/>
                      <w:divBdr>
                        <w:top w:val="none" w:sz="0" w:space="0" w:color="auto"/>
                        <w:left w:val="none" w:sz="0" w:space="0" w:color="auto"/>
                        <w:bottom w:val="none" w:sz="0" w:space="0" w:color="auto"/>
                        <w:right w:val="none" w:sz="0" w:space="0" w:color="auto"/>
                      </w:divBdr>
                      <w:divsChild>
                        <w:div w:id="7654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629364">
      <w:bodyDiv w:val="1"/>
      <w:marLeft w:val="0"/>
      <w:marRight w:val="0"/>
      <w:marTop w:val="0"/>
      <w:marBottom w:val="0"/>
      <w:divBdr>
        <w:top w:val="none" w:sz="0" w:space="0" w:color="auto"/>
        <w:left w:val="none" w:sz="0" w:space="0" w:color="auto"/>
        <w:bottom w:val="none" w:sz="0" w:space="0" w:color="auto"/>
        <w:right w:val="none" w:sz="0" w:space="0" w:color="auto"/>
      </w:divBdr>
    </w:div>
    <w:div w:id="1345477180">
      <w:bodyDiv w:val="1"/>
      <w:marLeft w:val="0"/>
      <w:marRight w:val="0"/>
      <w:marTop w:val="0"/>
      <w:marBottom w:val="0"/>
      <w:divBdr>
        <w:top w:val="none" w:sz="0" w:space="0" w:color="auto"/>
        <w:left w:val="none" w:sz="0" w:space="0" w:color="auto"/>
        <w:bottom w:val="none" w:sz="0" w:space="0" w:color="auto"/>
        <w:right w:val="none" w:sz="0" w:space="0" w:color="auto"/>
      </w:divBdr>
    </w:div>
    <w:div w:id="1380014455">
      <w:bodyDiv w:val="1"/>
      <w:marLeft w:val="0"/>
      <w:marRight w:val="0"/>
      <w:marTop w:val="0"/>
      <w:marBottom w:val="0"/>
      <w:divBdr>
        <w:top w:val="none" w:sz="0" w:space="0" w:color="auto"/>
        <w:left w:val="none" w:sz="0" w:space="0" w:color="auto"/>
        <w:bottom w:val="none" w:sz="0" w:space="0" w:color="auto"/>
        <w:right w:val="none" w:sz="0" w:space="0" w:color="auto"/>
      </w:divBdr>
      <w:divsChild>
        <w:div w:id="259412948">
          <w:marLeft w:val="0"/>
          <w:marRight w:val="0"/>
          <w:marTop w:val="0"/>
          <w:marBottom w:val="0"/>
          <w:divBdr>
            <w:top w:val="none" w:sz="0" w:space="0" w:color="auto"/>
            <w:left w:val="none" w:sz="0" w:space="0" w:color="auto"/>
            <w:bottom w:val="none" w:sz="0" w:space="0" w:color="auto"/>
            <w:right w:val="none" w:sz="0" w:space="0" w:color="auto"/>
          </w:divBdr>
          <w:divsChild>
            <w:div w:id="455292118">
              <w:marLeft w:val="0"/>
              <w:marRight w:val="0"/>
              <w:marTop w:val="0"/>
              <w:marBottom w:val="0"/>
              <w:divBdr>
                <w:top w:val="none" w:sz="0" w:space="0" w:color="auto"/>
                <w:left w:val="none" w:sz="0" w:space="0" w:color="auto"/>
                <w:bottom w:val="none" w:sz="0" w:space="0" w:color="auto"/>
                <w:right w:val="none" w:sz="0" w:space="0" w:color="auto"/>
              </w:divBdr>
              <w:divsChild>
                <w:div w:id="637878584">
                  <w:marLeft w:val="0"/>
                  <w:marRight w:val="0"/>
                  <w:marTop w:val="0"/>
                  <w:marBottom w:val="0"/>
                  <w:divBdr>
                    <w:top w:val="none" w:sz="0" w:space="0" w:color="auto"/>
                    <w:left w:val="none" w:sz="0" w:space="0" w:color="auto"/>
                    <w:bottom w:val="none" w:sz="0" w:space="0" w:color="auto"/>
                    <w:right w:val="none" w:sz="0" w:space="0" w:color="auto"/>
                  </w:divBdr>
                  <w:divsChild>
                    <w:div w:id="203057213">
                      <w:marLeft w:val="0"/>
                      <w:marRight w:val="0"/>
                      <w:marTop w:val="0"/>
                      <w:marBottom w:val="0"/>
                      <w:divBdr>
                        <w:top w:val="none" w:sz="0" w:space="0" w:color="auto"/>
                        <w:left w:val="none" w:sz="0" w:space="0" w:color="auto"/>
                        <w:bottom w:val="none" w:sz="0" w:space="0" w:color="auto"/>
                        <w:right w:val="none" w:sz="0" w:space="0" w:color="auto"/>
                      </w:divBdr>
                      <w:divsChild>
                        <w:div w:id="48655161">
                          <w:marLeft w:val="0"/>
                          <w:marRight w:val="0"/>
                          <w:marTop w:val="0"/>
                          <w:marBottom w:val="0"/>
                          <w:divBdr>
                            <w:top w:val="none" w:sz="0" w:space="0" w:color="auto"/>
                            <w:left w:val="none" w:sz="0" w:space="0" w:color="auto"/>
                            <w:bottom w:val="none" w:sz="0" w:space="0" w:color="auto"/>
                            <w:right w:val="none" w:sz="0" w:space="0" w:color="auto"/>
                          </w:divBdr>
                          <w:divsChild>
                            <w:div w:id="1612855533">
                              <w:marLeft w:val="0"/>
                              <w:marRight w:val="0"/>
                              <w:marTop w:val="0"/>
                              <w:marBottom w:val="0"/>
                              <w:divBdr>
                                <w:top w:val="none" w:sz="0" w:space="0" w:color="auto"/>
                                <w:left w:val="none" w:sz="0" w:space="0" w:color="auto"/>
                                <w:bottom w:val="none" w:sz="0" w:space="0" w:color="auto"/>
                                <w:right w:val="none" w:sz="0" w:space="0" w:color="auto"/>
                              </w:divBdr>
                              <w:divsChild>
                                <w:div w:id="1870024859">
                                  <w:marLeft w:val="0"/>
                                  <w:marRight w:val="0"/>
                                  <w:marTop w:val="0"/>
                                  <w:marBottom w:val="0"/>
                                  <w:divBdr>
                                    <w:top w:val="none" w:sz="0" w:space="0" w:color="auto"/>
                                    <w:left w:val="none" w:sz="0" w:space="0" w:color="auto"/>
                                    <w:bottom w:val="none" w:sz="0" w:space="0" w:color="auto"/>
                                    <w:right w:val="none" w:sz="0" w:space="0" w:color="auto"/>
                                  </w:divBdr>
                                  <w:divsChild>
                                    <w:div w:id="1962569852">
                                      <w:marLeft w:val="0"/>
                                      <w:marRight w:val="0"/>
                                      <w:marTop w:val="0"/>
                                      <w:marBottom w:val="0"/>
                                      <w:divBdr>
                                        <w:top w:val="none" w:sz="0" w:space="0" w:color="auto"/>
                                        <w:left w:val="none" w:sz="0" w:space="0" w:color="auto"/>
                                        <w:bottom w:val="none" w:sz="0" w:space="0" w:color="auto"/>
                                        <w:right w:val="none" w:sz="0" w:space="0" w:color="auto"/>
                                      </w:divBdr>
                                    </w:div>
                                    <w:div w:id="2084140944">
                                      <w:marLeft w:val="0"/>
                                      <w:marRight w:val="0"/>
                                      <w:marTop w:val="0"/>
                                      <w:marBottom w:val="0"/>
                                      <w:divBdr>
                                        <w:top w:val="none" w:sz="0" w:space="0" w:color="auto"/>
                                        <w:left w:val="none" w:sz="0" w:space="0" w:color="auto"/>
                                        <w:bottom w:val="none" w:sz="0" w:space="0" w:color="auto"/>
                                        <w:right w:val="none" w:sz="0" w:space="0" w:color="auto"/>
                                      </w:divBdr>
                                      <w:divsChild>
                                        <w:div w:id="1507668472">
                                          <w:marLeft w:val="0"/>
                                          <w:marRight w:val="165"/>
                                          <w:marTop w:val="150"/>
                                          <w:marBottom w:val="0"/>
                                          <w:divBdr>
                                            <w:top w:val="none" w:sz="0" w:space="0" w:color="auto"/>
                                            <w:left w:val="none" w:sz="0" w:space="0" w:color="auto"/>
                                            <w:bottom w:val="none" w:sz="0" w:space="0" w:color="auto"/>
                                            <w:right w:val="none" w:sz="0" w:space="0" w:color="auto"/>
                                          </w:divBdr>
                                          <w:divsChild>
                                            <w:div w:id="621888018">
                                              <w:marLeft w:val="0"/>
                                              <w:marRight w:val="0"/>
                                              <w:marTop w:val="0"/>
                                              <w:marBottom w:val="0"/>
                                              <w:divBdr>
                                                <w:top w:val="none" w:sz="0" w:space="0" w:color="auto"/>
                                                <w:left w:val="none" w:sz="0" w:space="0" w:color="auto"/>
                                                <w:bottom w:val="none" w:sz="0" w:space="0" w:color="auto"/>
                                                <w:right w:val="none" w:sz="0" w:space="0" w:color="auto"/>
                                              </w:divBdr>
                                              <w:divsChild>
                                                <w:div w:id="20788949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3651404">
      <w:bodyDiv w:val="1"/>
      <w:marLeft w:val="0"/>
      <w:marRight w:val="0"/>
      <w:marTop w:val="0"/>
      <w:marBottom w:val="0"/>
      <w:divBdr>
        <w:top w:val="none" w:sz="0" w:space="0" w:color="auto"/>
        <w:left w:val="none" w:sz="0" w:space="0" w:color="auto"/>
        <w:bottom w:val="none" w:sz="0" w:space="0" w:color="auto"/>
        <w:right w:val="none" w:sz="0" w:space="0" w:color="auto"/>
      </w:divBdr>
    </w:div>
    <w:div w:id="1396664983">
      <w:bodyDiv w:val="1"/>
      <w:marLeft w:val="0"/>
      <w:marRight w:val="0"/>
      <w:marTop w:val="0"/>
      <w:marBottom w:val="0"/>
      <w:divBdr>
        <w:top w:val="none" w:sz="0" w:space="0" w:color="auto"/>
        <w:left w:val="none" w:sz="0" w:space="0" w:color="auto"/>
        <w:bottom w:val="none" w:sz="0" w:space="0" w:color="auto"/>
        <w:right w:val="none" w:sz="0" w:space="0" w:color="auto"/>
      </w:divBdr>
    </w:div>
    <w:div w:id="1469544286">
      <w:bodyDiv w:val="1"/>
      <w:marLeft w:val="0"/>
      <w:marRight w:val="0"/>
      <w:marTop w:val="0"/>
      <w:marBottom w:val="0"/>
      <w:divBdr>
        <w:top w:val="none" w:sz="0" w:space="0" w:color="auto"/>
        <w:left w:val="none" w:sz="0" w:space="0" w:color="auto"/>
        <w:bottom w:val="none" w:sz="0" w:space="0" w:color="auto"/>
        <w:right w:val="none" w:sz="0" w:space="0" w:color="auto"/>
      </w:divBdr>
    </w:div>
    <w:div w:id="1498577183">
      <w:bodyDiv w:val="1"/>
      <w:marLeft w:val="0"/>
      <w:marRight w:val="0"/>
      <w:marTop w:val="0"/>
      <w:marBottom w:val="0"/>
      <w:divBdr>
        <w:top w:val="none" w:sz="0" w:space="0" w:color="auto"/>
        <w:left w:val="none" w:sz="0" w:space="0" w:color="auto"/>
        <w:bottom w:val="none" w:sz="0" w:space="0" w:color="auto"/>
        <w:right w:val="none" w:sz="0" w:space="0" w:color="auto"/>
      </w:divBdr>
      <w:divsChild>
        <w:div w:id="290594453">
          <w:marLeft w:val="0"/>
          <w:marRight w:val="0"/>
          <w:marTop w:val="0"/>
          <w:marBottom w:val="0"/>
          <w:divBdr>
            <w:top w:val="none" w:sz="0" w:space="0" w:color="auto"/>
            <w:left w:val="none" w:sz="0" w:space="0" w:color="auto"/>
            <w:bottom w:val="none" w:sz="0" w:space="0" w:color="auto"/>
            <w:right w:val="none" w:sz="0" w:space="0" w:color="auto"/>
          </w:divBdr>
          <w:divsChild>
            <w:div w:id="699400499">
              <w:marLeft w:val="0"/>
              <w:marRight w:val="0"/>
              <w:marTop w:val="0"/>
              <w:marBottom w:val="0"/>
              <w:divBdr>
                <w:top w:val="none" w:sz="0" w:space="0" w:color="auto"/>
                <w:left w:val="none" w:sz="0" w:space="0" w:color="auto"/>
                <w:bottom w:val="none" w:sz="0" w:space="0" w:color="auto"/>
                <w:right w:val="none" w:sz="0" w:space="0" w:color="auto"/>
              </w:divBdr>
              <w:divsChild>
                <w:div w:id="2114471728">
                  <w:marLeft w:val="0"/>
                  <w:marRight w:val="0"/>
                  <w:marTop w:val="100"/>
                  <w:marBottom w:val="100"/>
                  <w:divBdr>
                    <w:top w:val="none" w:sz="0" w:space="0" w:color="auto"/>
                    <w:left w:val="none" w:sz="0" w:space="0" w:color="auto"/>
                    <w:bottom w:val="none" w:sz="0" w:space="0" w:color="auto"/>
                    <w:right w:val="none" w:sz="0" w:space="0" w:color="auto"/>
                  </w:divBdr>
                  <w:divsChild>
                    <w:div w:id="1667633520">
                      <w:marLeft w:val="0"/>
                      <w:marRight w:val="0"/>
                      <w:marTop w:val="0"/>
                      <w:marBottom w:val="0"/>
                      <w:divBdr>
                        <w:top w:val="none" w:sz="0" w:space="0" w:color="auto"/>
                        <w:left w:val="none" w:sz="0" w:space="0" w:color="auto"/>
                        <w:bottom w:val="none" w:sz="0" w:space="0" w:color="auto"/>
                        <w:right w:val="none" w:sz="0" w:space="0" w:color="auto"/>
                      </w:divBdr>
                      <w:divsChild>
                        <w:div w:id="16358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022581">
      <w:bodyDiv w:val="1"/>
      <w:marLeft w:val="0"/>
      <w:marRight w:val="0"/>
      <w:marTop w:val="0"/>
      <w:marBottom w:val="0"/>
      <w:divBdr>
        <w:top w:val="none" w:sz="0" w:space="0" w:color="auto"/>
        <w:left w:val="none" w:sz="0" w:space="0" w:color="auto"/>
        <w:bottom w:val="none" w:sz="0" w:space="0" w:color="auto"/>
        <w:right w:val="none" w:sz="0" w:space="0" w:color="auto"/>
      </w:divBdr>
      <w:divsChild>
        <w:div w:id="1549948296">
          <w:marLeft w:val="0"/>
          <w:marRight w:val="0"/>
          <w:marTop w:val="0"/>
          <w:marBottom w:val="0"/>
          <w:divBdr>
            <w:top w:val="none" w:sz="0" w:space="0" w:color="auto"/>
            <w:left w:val="none" w:sz="0" w:space="0" w:color="auto"/>
            <w:bottom w:val="none" w:sz="0" w:space="0" w:color="auto"/>
            <w:right w:val="none" w:sz="0" w:space="0" w:color="auto"/>
          </w:divBdr>
          <w:divsChild>
            <w:div w:id="1103307861">
              <w:marLeft w:val="0"/>
              <w:marRight w:val="0"/>
              <w:marTop w:val="0"/>
              <w:marBottom w:val="0"/>
              <w:divBdr>
                <w:top w:val="none" w:sz="0" w:space="0" w:color="auto"/>
                <w:left w:val="none" w:sz="0" w:space="0" w:color="auto"/>
                <w:bottom w:val="none" w:sz="0" w:space="0" w:color="auto"/>
                <w:right w:val="none" w:sz="0" w:space="0" w:color="auto"/>
              </w:divBdr>
              <w:divsChild>
                <w:div w:id="2117022091">
                  <w:marLeft w:val="0"/>
                  <w:marRight w:val="0"/>
                  <w:marTop w:val="100"/>
                  <w:marBottom w:val="100"/>
                  <w:divBdr>
                    <w:top w:val="none" w:sz="0" w:space="0" w:color="auto"/>
                    <w:left w:val="none" w:sz="0" w:space="0" w:color="auto"/>
                    <w:bottom w:val="none" w:sz="0" w:space="0" w:color="auto"/>
                    <w:right w:val="none" w:sz="0" w:space="0" w:color="auto"/>
                  </w:divBdr>
                  <w:divsChild>
                    <w:div w:id="1812017102">
                      <w:marLeft w:val="0"/>
                      <w:marRight w:val="0"/>
                      <w:marTop w:val="0"/>
                      <w:marBottom w:val="0"/>
                      <w:divBdr>
                        <w:top w:val="none" w:sz="0" w:space="0" w:color="auto"/>
                        <w:left w:val="none" w:sz="0" w:space="0" w:color="auto"/>
                        <w:bottom w:val="none" w:sz="0" w:space="0" w:color="auto"/>
                        <w:right w:val="none" w:sz="0" w:space="0" w:color="auto"/>
                      </w:divBdr>
                      <w:divsChild>
                        <w:div w:id="3604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587642">
      <w:bodyDiv w:val="1"/>
      <w:marLeft w:val="0"/>
      <w:marRight w:val="0"/>
      <w:marTop w:val="0"/>
      <w:marBottom w:val="0"/>
      <w:divBdr>
        <w:top w:val="none" w:sz="0" w:space="0" w:color="auto"/>
        <w:left w:val="none" w:sz="0" w:space="0" w:color="auto"/>
        <w:bottom w:val="none" w:sz="0" w:space="0" w:color="auto"/>
        <w:right w:val="none" w:sz="0" w:space="0" w:color="auto"/>
      </w:divBdr>
    </w:div>
    <w:div w:id="1568881173">
      <w:bodyDiv w:val="1"/>
      <w:marLeft w:val="0"/>
      <w:marRight w:val="0"/>
      <w:marTop w:val="0"/>
      <w:marBottom w:val="0"/>
      <w:divBdr>
        <w:top w:val="none" w:sz="0" w:space="0" w:color="auto"/>
        <w:left w:val="none" w:sz="0" w:space="0" w:color="auto"/>
        <w:bottom w:val="none" w:sz="0" w:space="0" w:color="auto"/>
        <w:right w:val="none" w:sz="0" w:space="0" w:color="auto"/>
      </w:divBdr>
    </w:div>
    <w:div w:id="1578203512">
      <w:bodyDiv w:val="1"/>
      <w:marLeft w:val="0"/>
      <w:marRight w:val="0"/>
      <w:marTop w:val="0"/>
      <w:marBottom w:val="0"/>
      <w:divBdr>
        <w:top w:val="none" w:sz="0" w:space="0" w:color="auto"/>
        <w:left w:val="none" w:sz="0" w:space="0" w:color="auto"/>
        <w:bottom w:val="none" w:sz="0" w:space="0" w:color="auto"/>
        <w:right w:val="none" w:sz="0" w:space="0" w:color="auto"/>
      </w:divBdr>
    </w:div>
    <w:div w:id="1615482684">
      <w:bodyDiv w:val="1"/>
      <w:marLeft w:val="0"/>
      <w:marRight w:val="0"/>
      <w:marTop w:val="0"/>
      <w:marBottom w:val="0"/>
      <w:divBdr>
        <w:top w:val="none" w:sz="0" w:space="0" w:color="auto"/>
        <w:left w:val="none" w:sz="0" w:space="0" w:color="auto"/>
        <w:bottom w:val="none" w:sz="0" w:space="0" w:color="auto"/>
        <w:right w:val="none" w:sz="0" w:space="0" w:color="auto"/>
      </w:divBdr>
    </w:div>
    <w:div w:id="1629238468">
      <w:bodyDiv w:val="1"/>
      <w:marLeft w:val="0"/>
      <w:marRight w:val="0"/>
      <w:marTop w:val="0"/>
      <w:marBottom w:val="0"/>
      <w:divBdr>
        <w:top w:val="none" w:sz="0" w:space="0" w:color="auto"/>
        <w:left w:val="none" w:sz="0" w:space="0" w:color="auto"/>
        <w:bottom w:val="none" w:sz="0" w:space="0" w:color="auto"/>
        <w:right w:val="none" w:sz="0" w:space="0" w:color="auto"/>
      </w:divBdr>
    </w:div>
    <w:div w:id="1654724200">
      <w:bodyDiv w:val="1"/>
      <w:marLeft w:val="0"/>
      <w:marRight w:val="0"/>
      <w:marTop w:val="0"/>
      <w:marBottom w:val="0"/>
      <w:divBdr>
        <w:top w:val="none" w:sz="0" w:space="0" w:color="auto"/>
        <w:left w:val="none" w:sz="0" w:space="0" w:color="auto"/>
        <w:bottom w:val="none" w:sz="0" w:space="0" w:color="auto"/>
        <w:right w:val="none" w:sz="0" w:space="0" w:color="auto"/>
      </w:divBdr>
    </w:div>
    <w:div w:id="1727605735">
      <w:bodyDiv w:val="1"/>
      <w:marLeft w:val="0"/>
      <w:marRight w:val="0"/>
      <w:marTop w:val="0"/>
      <w:marBottom w:val="0"/>
      <w:divBdr>
        <w:top w:val="none" w:sz="0" w:space="0" w:color="auto"/>
        <w:left w:val="none" w:sz="0" w:space="0" w:color="auto"/>
        <w:bottom w:val="none" w:sz="0" w:space="0" w:color="auto"/>
        <w:right w:val="none" w:sz="0" w:space="0" w:color="auto"/>
      </w:divBdr>
    </w:div>
    <w:div w:id="1759788644">
      <w:bodyDiv w:val="1"/>
      <w:marLeft w:val="0"/>
      <w:marRight w:val="0"/>
      <w:marTop w:val="0"/>
      <w:marBottom w:val="0"/>
      <w:divBdr>
        <w:top w:val="none" w:sz="0" w:space="0" w:color="auto"/>
        <w:left w:val="none" w:sz="0" w:space="0" w:color="auto"/>
        <w:bottom w:val="none" w:sz="0" w:space="0" w:color="auto"/>
        <w:right w:val="none" w:sz="0" w:space="0" w:color="auto"/>
      </w:divBdr>
    </w:div>
    <w:div w:id="1826317494">
      <w:bodyDiv w:val="1"/>
      <w:marLeft w:val="0"/>
      <w:marRight w:val="0"/>
      <w:marTop w:val="0"/>
      <w:marBottom w:val="0"/>
      <w:divBdr>
        <w:top w:val="none" w:sz="0" w:space="0" w:color="auto"/>
        <w:left w:val="none" w:sz="0" w:space="0" w:color="auto"/>
        <w:bottom w:val="none" w:sz="0" w:space="0" w:color="auto"/>
        <w:right w:val="none" w:sz="0" w:space="0" w:color="auto"/>
      </w:divBdr>
    </w:div>
    <w:div w:id="1854177269">
      <w:bodyDiv w:val="1"/>
      <w:marLeft w:val="0"/>
      <w:marRight w:val="0"/>
      <w:marTop w:val="0"/>
      <w:marBottom w:val="0"/>
      <w:divBdr>
        <w:top w:val="none" w:sz="0" w:space="0" w:color="auto"/>
        <w:left w:val="none" w:sz="0" w:space="0" w:color="auto"/>
        <w:bottom w:val="none" w:sz="0" w:space="0" w:color="auto"/>
        <w:right w:val="none" w:sz="0" w:space="0" w:color="auto"/>
      </w:divBdr>
    </w:div>
    <w:div w:id="1859390278">
      <w:bodyDiv w:val="1"/>
      <w:marLeft w:val="0"/>
      <w:marRight w:val="0"/>
      <w:marTop w:val="0"/>
      <w:marBottom w:val="0"/>
      <w:divBdr>
        <w:top w:val="none" w:sz="0" w:space="0" w:color="auto"/>
        <w:left w:val="none" w:sz="0" w:space="0" w:color="auto"/>
        <w:bottom w:val="none" w:sz="0" w:space="0" w:color="auto"/>
        <w:right w:val="none" w:sz="0" w:space="0" w:color="auto"/>
      </w:divBdr>
    </w:div>
    <w:div w:id="1880316115">
      <w:bodyDiv w:val="1"/>
      <w:marLeft w:val="0"/>
      <w:marRight w:val="0"/>
      <w:marTop w:val="0"/>
      <w:marBottom w:val="0"/>
      <w:divBdr>
        <w:top w:val="none" w:sz="0" w:space="0" w:color="auto"/>
        <w:left w:val="none" w:sz="0" w:space="0" w:color="auto"/>
        <w:bottom w:val="none" w:sz="0" w:space="0" w:color="auto"/>
        <w:right w:val="none" w:sz="0" w:space="0" w:color="auto"/>
      </w:divBdr>
      <w:divsChild>
        <w:div w:id="954211256">
          <w:marLeft w:val="0"/>
          <w:marRight w:val="0"/>
          <w:marTop w:val="0"/>
          <w:marBottom w:val="0"/>
          <w:divBdr>
            <w:top w:val="none" w:sz="0" w:space="0" w:color="auto"/>
            <w:left w:val="none" w:sz="0" w:space="0" w:color="auto"/>
            <w:bottom w:val="none" w:sz="0" w:space="0" w:color="auto"/>
            <w:right w:val="none" w:sz="0" w:space="0" w:color="auto"/>
          </w:divBdr>
          <w:divsChild>
            <w:div w:id="1473865266">
              <w:marLeft w:val="0"/>
              <w:marRight w:val="0"/>
              <w:marTop w:val="0"/>
              <w:marBottom w:val="0"/>
              <w:divBdr>
                <w:top w:val="none" w:sz="0" w:space="0" w:color="auto"/>
                <w:left w:val="none" w:sz="0" w:space="0" w:color="auto"/>
                <w:bottom w:val="none" w:sz="0" w:space="0" w:color="auto"/>
                <w:right w:val="none" w:sz="0" w:space="0" w:color="auto"/>
              </w:divBdr>
              <w:divsChild>
                <w:div w:id="2058553921">
                  <w:marLeft w:val="0"/>
                  <w:marRight w:val="0"/>
                  <w:marTop w:val="0"/>
                  <w:marBottom w:val="0"/>
                  <w:divBdr>
                    <w:top w:val="none" w:sz="0" w:space="0" w:color="auto"/>
                    <w:left w:val="none" w:sz="0" w:space="0" w:color="auto"/>
                    <w:bottom w:val="none" w:sz="0" w:space="0" w:color="auto"/>
                    <w:right w:val="none" w:sz="0" w:space="0" w:color="auto"/>
                  </w:divBdr>
                  <w:divsChild>
                    <w:div w:id="1164005421">
                      <w:marLeft w:val="0"/>
                      <w:marRight w:val="0"/>
                      <w:marTop w:val="0"/>
                      <w:marBottom w:val="0"/>
                      <w:divBdr>
                        <w:top w:val="none" w:sz="0" w:space="0" w:color="auto"/>
                        <w:left w:val="none" w:sz="0" w:space="0" w:color="auto"/>
                        <w:bottom w:val="none" w:sz="0" w:space="0" w:color="auto"/>
                        <w:right w:val="none" w:sz="0" w:space="0" w:color="auto"/>
                      </w:divBdr>
                      <w:divsChild>
                        <w:div w:id="1204292931">
                          <w:marLeft w:val="0"/>
                          <w:marRight w:val="0"/>
                          <w:marTop w:val="0"/>
                          <w:marBottom w:val="0"/>
                          <w:divBdr>
                            <w:top w:val="none" w:sz="0" w:space="0" w:color="auto"/>
                            <w:left w:val="none" w:sz="0" w:space="0" w:color="auto"/>
                            <w:bottom w:val="none" w:sz="0" w:space="0" w:color="auto"/>
                            <w:right w:val="none" w:sz="0" w:space="0" w:color="auto"/>
                          </w:divBdr>
                          <w:divsChild>
                            <w:div w:id="1869372751">
                              <w:marLeft w:val="0"/>
                              <w:marRight w:val="0"/>
                              <w:marTop w:val="0"/>
                              <w:marBottom w:val="0"/>
                              <w:divBdr>
                                <w:top w:val="none" w:sz="0" w:space="0" w:color="auto"/>
                                <w:left w:val="none" w:sz="0" w:space="0" w:color="auto"/>
                                <w:bottom w:val="none" w:sz="0" w:space="0" w:color="auto"/>
                                <w:right w:val="none" w:sz="0" w:space="0" w:color="auto"/>
                              </w:divBdr>
                              <w:divsChild>
                                <w:div w:id="588463038">
                                  <w:marLeft w:val="0"/>
                                  <w:marRight w:val="0"/>
                                  <w:marTop w:val="0"/>
                                  <w:marBottom w:val="0"/>
                                  <w:divBdr>
                                    <w:top w:val="none" w:sz="0" w:space="0" w:color="auto"/>
                                    <w:left w:val="none" w:sz="0" w:space="0" w:color="auto"/>
                                    <w:bottom w:val="none" w:sz="0" w:space="0" w:color="auto"/>
                                    <w:right w:val="none" w:sz="0" w:space="0" w:color="auto"/>
                                  </w:divBdr>
                                  <w:divsChild>
                                    <w:div w:id="2087994674">
                                      <w:marLeft w:val="0"/>
                                      <w:marRight w:val="0"/>
                                      <w:marTop w:val="0"/>
                                      <w:marBottom w:val="0"/>
                                      <w:divBdr>
                                        <w:top w:val="none" w:sz="0" w:space="0" w:color="auto"/>
                                        <w:left w:val="none" w:sz="0" w:space="0" w:color="auto"/>
                                        <w:bottom w:val="none" w:sz="0" w:space="0" w:color="auto"/>
                                        <w:right w:val="none" w:sz="0" w:space="0" w:color="auto"/>
                                      </w:divBdr>
                                    </w:div>
                                    <w:div w:id="1059402573">
                                      <w:marLeft w:val="0"/>
                                      <w:marRight w:val="0"/>
                                      <w:marTop w:val="0"/>
                                      <w:marBottom w:val="0"/>
                                      <w:divBdr>
                                        <w:top w:val="none" w:sz="0" w:space="0" w:color="auto"/>
                                        <w:left w:val="none" w:sz="0" w:space="0" w:color="auto"/>
                                        <w:bottom w:val="none" w:sz="0" w:space="0" w:color="auto"/>
                                        <w:right w:val="none" w:sz="0" w:space="0" w:color="auto"/>
                                      </w:divBdr>
                                      <w:divsChild>
                                        <w:div w:id="105777861">
                                          <w:marLeft w:val="0"/>
                                          <w:marRight w:val="165"/>
                                          <w:marTop w:val="150"/>
                                          <w:marBottom w:val="0"/>
                                          <w:divBdr>
                                            <w:top w:val="none" w:sz="0" w:space="0" w:color="auto"/>
                                            <w:left w:val="none" w:sz="0" w:space="0" w:color="auto"/>
                                            <w:bottom w:val="none" w:sz="0" w:space="0" w:color="auto"/>
                                            <w:right w:val="none" w:sz="0" w:space="0" w:color="auto"/>
                                          </w:divBdr>
                                          <w:divsChild>
                                            <w:div w:id="586117305">
                                              <w:marLeft w:val="0"/>
                                              <w:marRight w:val="0"/>
                                              <w:marTop w:val="0"/>
                                              <w:marBottom w:val="0"/>
                                              <w:divBdr>
                                                <w:top w:val="none" w:sz="0" w:space="0" w:color="auto"/>
                                                <w:left w:val="none" w:sz="0" w:space="0" w:color="auto"/>
                                                <w:bottom w:val="none" w:sz="0" w:space="0" w:color="auto"/>
                                                <w:right w:val="none" w:sz="0" w:space="0" w:color="auto"/>
                                              </w:divBdr>
                                              <w:divsChild>
                                                <w:div w:id="929313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9362826">
      <w:bodyDiv w:val="1"/>
      <w:marLeft w:val="0"/>
      <w:marRight w:val="0"/>
      <w:marTop w:val="0"/>
      <w:marBottom w:val="0"/>
      <w:divBdr>
        <w:top w:val="none" w:sz="0" w:space="0" w:color="auto"/>
        <w:left w:val="none" w:sz="0" w:space="0" w:color="auto"/>
        <w:bottom w:val="none" w:sz="0" w:space="0" w:color="auto"/>
        <w:right w:val="none" w:sz="0" w:space="0" w:color="auto"/>
      </w:divBdr>
    </w:div>
    <w:div w:id="1949966076">
      <w:bodyDiv w:val="1"/>
      <w:marLeft w:val="0"/>
      <w:marRight w:val="0"/>
      <w:marTop w:val="0"/>
      <w:marBottom w:val="0"/>
      <w:divBdr>
        <w:top w:val="none" w:sz="0" w:space="0" w:color="auto"/>
        <w:left w:val="none" w:sz="0" w:space="0" w:color="auto"/>
        <w:bottom w:val="none" w:sz="0" w:space="0" w:color="auto"/>
        <w:right w:val="none" w:sz="0" w:space="0" w:color="auto"/>
      </w:divBdr>
    </w:div>
    <w:div w:id="1989359255">
      <w:bodyDiv w:val="1"/>
      <w:marLeft w:val="0"/>
      <w:marRight w:val="0"/>
      <w:marTop w:val="0"/>
      <w:marBottom w:val="0"/>
      <w:divBdr>
        <w:top w:val="none" w:sz="0" w:space="0" w:color="auto"/>
        <w:left w:val="none" w:sz="0" w:space="0" w:color="auto"/>
        <w:bottom w:val="none" w:sz="0" w:space="0" w:color="auto"/>
        <w:right w:val="none" w:sz="0" w:space="0" w:color="auto"/>
      </w:divBdr>
    </w:div>
    <w:div w:id="2008751499">
      <w:bodyDiv w:val="1"/>
      <w:marLeft w:val="0"/>
      <w:marRight w:val="0"/>
      <w:marTop w:val="0"/>
      <w:marBottom w:val="0"/>
      <w:divBdr>
        <w:top w:val="none" w:sz="0" w:space="0" w:color="auto"/>
        <w:left w:val="none" w:sz="0" w:space="0" w:color="auto"/>
        <w:bottom w:val="none" w:sz="0" w:space="0" w:color="auto"/>
        <w:right w:val="none" w:sz="0" w:space="0" w:color="auto"/>
      </w:divBdr>
    </w:div>
    <w:div w:id="2022661204">
      <w:bodyDiv w:val="1"/>
      <w:marLeft w:val="0"/>
      <w:marRight w:val="0"/>
      <w:marTop w:val="0"/>
      <w:marBottom w:val="0"/>
      <w:divBdr>
        <w:top w:val="none" w:sz="0" w:space="0" w:color="auto"/>
        <w:left w:val="none" w:sz="0" w:space="0" w:color="auto"/>
        <w:bottom w:val="none" w:sz="0" w:space="0" w:color="auto"/>
        <w:right w:val="none" w:sz="0" w:space="0" w:color="auto"/>
      </w:divBdr>
    </w:div>
    <w:div w:id="2055811804">
      <w:bodyDiv w:val="1"/>
      <w:marLeft w:val="0"/>
      <w:marRight w:val="0"/>
      <w:marTop w:val="0"/>
      <w:marBottom w:val="0"/>
      <w:divBdr>
        <w:top w:val="none" w:sz="0" w:space="0" w:color="auto"/>
        <w:left w:val="none" w:sz="0" w:space="0" w:color="auto"/>
        <w:bottom w:val="none" w:sz="0" w:space="0" w:color="auto"/>
        <w:right w:val="none" w:sz="0" w:space="0" w:color="auto"/>
      </w:divBdr>
    </w:div>
    <w:div w:id="2096392528">
      <w:bodyDiv w:val="1"/>
      <w:marLeft w:val="0"/>
      <w:marRight w:val="0"/>
      <w:marTop w:val="0"/>
      <w:marBottom w:val="0"/>
      <w:divBdr>
        <w:top w:val="none" w:sz="0" w:space="0" w:color="auto"/>
        <w:left w:val="none" w:sz="0" w:space="0" w:color="auto"/>
        <w:bottom w:val="none" w:sz="0" w:space="0" w:color="auto"/>
        <w:right w:val="none" w:sz="0" w:space="0" w:color="auto"/>
      </w:divBdr>
    </w:div>
    <w:div w:id="2106614486">
      <w:bodyDiv w:val="1"/>
      <w:marLeft w:val="0"/>
      <w:marRight w:val="0"/>
      <w:marTop w:val="0"/>
      <w:marBottom w:val="0"/>
      <w:divBdr>
        <w:top w:val="none" w:sz="0" w:space="0" w:color="auto"/>
        <w:left w:val="none" w:sz="0" w:space="0" w:color="auto"/>
        <w:bottom w:val="none" w:sz="0" w:space="0" w:color="auto"/>
        <w:right w:val="none" w:sz="0" w:space="0" w:color="auto"/>
      </w:divBdr>
    </w:div>
    <w:div w:id="2108117664">
      <w:bodyDiv w:val="1"/>
      <w:marLeft w:val="0"/>
      <w:marRight w:val="0"/>
      <w:marTop w:val="0"/>
      <w:marBottom w:val="0"/>
      <w:divBdr>
        <w:top w:val="none" w:sz="0" w:space="0" w:color="auto"/>
        <w:left w:val="none" w:sz="0" w:space="0" w:color="auto"/>
        <w:bottom w:val="none" w:sz="0" w:space="0" w:color="auto"/>
        <w:right w:val="none" w:sz="0" w:space="0" w:color="auto"/>
      </w:divBdr>
    </w:div>
    <w:div w:id="211767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oter" Target="footer9.xml"/><Relationship Id="rId68" Type="http://schemas.openxmlformats.org/officeDocument/2006/relationships/header" Target="header13.xml"/><Relationship Id="rId76" Type="http://schemas.openxmlformats.org/officeDocument/2006/relationships/footer" Target="footer16.xml"/><Relationship Id="rId84"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11.xml"/><Relationship Id="rId74" Type="http://schemas.openxmlformats.org/officeDocument/2006/relationships/header" Target="header16.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9.xml"/><Relationship Id="rId82" Type="http://schemas.openxmlformats.org/officeDocument/2006/relationships/footer" Target="footer19.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 Id="rId30" Type="http://schemas.microsoft.com/office/2007/relationships/hdphoto" Target="media/hdphoto1.wdp"/><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10.xml"/><Relationship Id="rId69" Type="http://schemas.openxmlformats.org/officeDocument/2006/relationships/footer" Target="footer12.xml"/><Relationship Id="rId77" Type="http://schemas.openxmlformats.org/officeDocument/2006/relationships/header" Target="header17.xml"/><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footer" Target="footer14.xml"/><Relationship Id="rId80" Type="http://schemas.openxmlformats.org/officeDocument/2006/relationships/header" Target="header19.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eader" Target="header12.xml"/><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10.xml"/><Relationship Id="rId70" Type="http://schemas.openxmlformats.org/officeDocument/2006/relationships/footer" Target="footer13.xml"/><Relationship Id="rId75" Type="http://schemas.openxmlformats.org/officeDocument/2006/relationships/footer" Target="footer15.xml"/><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https://eseiaat.upc.edu/ca/lescola/logo-i-imatge-corporativa/logos/eseiaat-positiu-p3005-interior-blanc.png"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11.xml"/><Relationship Id="rId73" Type="http://schemas.openxmlformats.org/officeDocument/2006/relationships/header" Target="header15.xml"/><Relationship Id="rId78" Type="http://schemas.openxmlformats.org/officeDocument/2006/relationships/footer" Target="footer17.xml"/><Relationship Id="rId81" Type="http://schemas.openxmlformats.org/officeDocument/2006/relationships/footer" Target="footer18.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4.png"/></Relationships>
</file>

<file path=word/_rels/footer1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_rels/footer13.xml.rels><?xml version="1.0" encoding="UTF-8" standalone="yes"?>
<Relationships xmlns="http://schemas.openxmlformats.org/package/2006/relationships"><Relationship Id="rId1" Type="http://schemas.openxmlformats.org/officeDocument/2006/relationships/image" Target="media/image3.png"/></Relationships>
</file>

<file path=word/_rels/footer15.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_rels/footer16.xml.rels><?xml version="1.0" encoding="UTF-8" standalone="yes"?>
<Relationships xmlns="http://schemas.openxmlformats.org/package/2006/relationships"><Relationship Id="rId1" Type="http://schemas.openxmlformats.org/officeDocument/2006/relationships/image" Target="media/image4.png"/></Relationships>
</file>

<file path=word/_rels/footer18.xml.rels><?xml version="1.0" encoding="UTF-8" standalone="yes"?>
<Relationships xmlns="http://schemas.openxmlformats.org/package/2006/relationships"><Relationship Id="rId1" Type="http://schemas.openxmlformats.org/officeDocument/2006/relationships/image" Target="media/image3.png"/></Relationships>
</file>

<file path=word/_rels/footer19.xml.rels><?xml version="1.0" encoding="UTF-8" standalone="yes"?>
<Relationships xmlns="http://schemas.openxmlformats.org/package/2006/relationships"><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D4A27-05EA-4899-8B31-EE7C1D8F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4720</TotalTime>
  <Pages>32</Pages>
  <Words>6091</Words>
  <Characters>33501</Characters>
  <Application>Microsoft Office Word</Application>
  <DocSecurity>0</DocSecurity>
  <Lines>279</Lines>
  <Paragraphs>79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Plantilla PFC</vt:lpstr>
      <vt:lpstr>Plantilla PFC</vt:lpstr>
    </vt:vector>
  </TitlesOfParts>
  <Company>UPCnet</Company>
  <LinksUpToDate>false</LinksUpToDate>
  <CharactersWithSpaces>39513</CharactersWithSpaces>
  <SharedDoc>false</SharedDoc>
  <HLinks>
    <vt:vector size="108" baseType="variant">
      <vt:variant>
        <vt:i4>3801154</vt:i4>
      </vt:variant>
      <vt:variant>
        <vt:i4>53</vt:i4>
      </vt:variant>
      <vt:variant>
        <vt:i4>0</vt:i4>
      </vt:variant>
      <vt:variant>
        <vt:i4>5</vt:i4>
      </vt:variant>
      <vt:variant>
        <vt:lpwstr/>
      </vt:variant>
      <vt:variant>
        <vt:lpwstr>__RefHeading__186_1572080383</vt:lpwstr>
      </vt:variant>
      <vt:variant>
        <vt:i4>3801152</vt:i4>
      </vt:variant>
      <vt:variant>
        <vt:i4>50</vt:i4>
      </vt:variant>
      <vt:variant>
        <vt:i4>0</vt:i4>
      </vt:variant>
      <vt:variant>
        <vt:i4>5</vt:i4>
      </vt:variant>
      <vt:variant>
        <vt:lpwstr/>
      </vt:variant>
      <vt:variant>
        <vt:lpwstr>__RefHeading__184_1572080383</vt:lpwstr>
      </vt:variant>
      <vt:variant>
        <vt:i4>3801158</vt:i4>
      </vt:variant>
      <vt:variant>
        <vt:i4>47</vt:i4>
      </vt:variant>
      <vt:variant>
        <vt:i4>0</vt:i4>
      </vt:variant>
      <vt:variant>
        <vt:i4>5</vt:i4>
      </vt:variant>
      <vt:variant>
        <vt:lpwstr/>
      </vt:variant>
      <vt:variant>
        <vt:lpwstr>__RefHeading__182_1572080383</vt:lpwstr>
      </vt:variant>
      <vt:variant>
        <vt:i4>3801156</vt:i4>
      </vt:variant>
      <vt:variant>
        <vt:i4>44</vt:i4>
      </vt:variant>
      <vt:variant>
        <vt:i4>0</vt:i4>
      </vt:variant>
      <vt:variant>
        <vt:i4>5</vt:i4>
      </vt:variant>
      <vt:variant>
        <vt:lpwstr/>
      </vt:variant>
      <vt:variant>
        <vt:lpwstr>__RefHeading__180_1572080383</vt:lpwstr>
      </vt:variant>
      <vt:variant>
        <vt:i4>3473484</vt:i4>
      </vt:variant>
      <vt:variant>
        <vt:i4>41</vt:i4>
      </vt:variant>
      <vt:variant>
        <vt:i4>0</vt:i4>
      </vt:variant>
      <vt:variant>
        <vt:i4>5</vt:i4>
      </vt:variant>
      <vt:variant>
        <vt:lpwstr/>
      </vt:variant>
      <vt:variant>
        <vt:lpwstr>__RefHeading__178_1572080383</vt:lpwstr>
      </vt:variant>
      <vt:variant>
        <vt:i4>3473474</vt:i4>
      </vt:variant>
      <vt:variant>
        <vt:i4>38</vt:i4>
      </vt:variant>
      <vt:variant>
        <vt:i4>0</vt:i4>
      </vt:variant>
      <vt:variant>
        <vt:i4>5</vt:i4>
      </vt:variant>
      <vt:variant>
        <vt:lpwstr/>
      </vt:variant>
      <vt:variant>
        <vt:lpwstr>__RefHeading__176_1572080383</vt:lpwstr>
      </vt:variant>
      <vt:variant>
        <vt:i4>3473472</vt:i4>
      </vt:variant>
      <vt:variant>
        <vt:i4>35</vt:i4>
      </vt:variant>
      <vt:variant>
        <vt:i4>0</vt:i4>
      </vt:variant>
      <vt:variant>
        <vt:i4>5</vt:i4>
      </vt:variant>
      <vt:variant>
        <vt:lpwstr/>
      </vt:variant>
      <vt:variant>
        <vt:lpwstr>__RefHeading__174_1572080383</vt:lpwstr>
      </vt:variant>
      <vt:variant>
        <vt:i4>3473478</vt:i4>
      </vt:variant>
      <vt:variant>
        <vt:i4>32</vt:i4>
      </vt:variant>
      <vt:variant>
        <vt:i4>0</vt:i4>
      </vt:variant>
      <vt:variant>
        <vt:i4>5</vt:i4>
      </vt:variant>
      <vt:variant>
        <vt:lpwstr/>
      </vt:variant>
      <vt:variant>
        <vt:lpwstr>__RefHeading__172_1572080383</vt:lpwstr>
      </vt:variant>
      <vt:variant>
        <vt:i4>3473476</vt:i4>
      </vt:variant>
      <vt:variant>
        <vt:i4>29</vt:i4>
      </vt:variant>
      <vt:variant>
        <vt:i4>0</vt:i4>
      </vt:variant>
      <vt:variant>
        <vt:i4>5</vt:i4>
      </vt:variant>
      <vt:variant>
        <vt:lpwstr/>
      </vt:variant>
      <vt:variant>
        <vt:lpwstr>__RefHeading__170_1572080383</vt:lpwstr>
      </vt:variant>
      <vt:variant>
        <vt:i4>3407948</vt:i4>
      </vt:variant>
      <vt:variant>
        <vt:i4>26</vt:i4>
      </vt:variant>
      <vt:variant>
        <vt:i4>0</vt:i4>
      </vt:variant>
      <vt:variant>
        <vt:i4>5</vt:i4>
      </vt:variant>
      <vt:variant>
        <vt:lpwstr/>
      </vt:variant>
      <vt:variant>
        <vt:lpwstr>__RefHeading__168_1572080383</vt:lpwstr>
      </vt:variant>
      <vt:variant>
        <vt:i4>3407938</vt:i4>
      </vt:variant>
      <vt:variant>
        <vt:i4>23</vt:i4>
      </vt:variant>
      <vt:variant>
        <vt:i4>0</vt:i4>
      </vt:variant>
      <vt:variant>
        <vt:i4>5</vt:i4>
      </vt:variant>
      <vt:variant>
        <vt:lpwstr/>
      </vt:variant>
      <vt:variant>
        <vt:lpwstr>__RefHeading__166_1572080383</vt:lpwstr>
      </vt:variant>
      <vt:variant>
        <vt:i4>3407936</vt:i4>
      </vt:variant>
      <vt:variant>
        <vt:i4>20</vt:i4>
      </vt:variant>
      <vt:variant>
        <vt:i4>0</vt:i4>
      </vt:variant>
      <vt:variant>
        <vt:i4>5</vt:i4>
      </vt:variant>
      <vt:variant>
        <vt:lpwstr/>
      </vt:variant>
      <vt:variant>
        <vt:lpwstr>__RefHeading__164_1572080383</vt:lpwstr>
      </vt:variant>
      <vt:variant>
        <vt:i4>3407942</vt:i4>
      </vt:variant>
      <vt:variant>
        <vt:i4>17</vt:i4>
      </vt:variant>
      <vt:variant>
        <vt:i4>0</vt:i4>
      </vt:variant>
      <vt:variant>
        <vt:i4>5</vt:i4>
      </vt:variant>
      <vt:variant>
        <vt:lpwstr/>
      </vt:variant>
      <vt:variant>
        <vt:lpwstr>__RefHeading__162_1572080383</vt:lpwstr>
      </vt:variant>
      <vt:variant>
        <vt:i4>3407940</vt:i4>
      </vt:variant>
      <vt:variant>
        <vt:i4>14</vt:i4>
      </vt:variant>
      <vt:variant>
        <vt:i4>0</vt:i4>
      </vt:variant>
      <vt:variant>
        <vt:i4>5</vt:i4>
      </vt:variant>
      <vt:variant>
        <vt:lpwstr/>
      </vt:variant>
      <vt:variant>
        <vt:lpwstr>__RefHeading__160_1572080383</vt:lpwstr>
      </vt:variant>
      <vt:variant>
        <vt:i4>3604556</vt:i4>
      </vt:variant>
      <vt:variant>
        <vt:i4>11</vt:i4>
      </vt:variant>
      <vt:variant>
        <vt:i4>0</vt:i4>
      </vt:variant>
      <vt:variant>
        <vt:i4>5</vt:i4>
      </vt:variant>
      <vt:variant>
        <vt:lpwstr/>
      </vt:variant>
      <vt:variant>
        <vt:lpwstr>__RefHeading__158_1572080383</vt:lpwstr>
      </vt:variant>
      <vt:variant>
        <vt:i4>3604546</vt:i4>
      </vt:variant>
      <vt:variant>
        <vt:i4>8</vt:i4>
      </vt:variant>
      <vt:variant>
        <vt:i4>0</vt:i4>
      </vt:variant>
      <vt:variant>
        <vt:i4>5</vt:i4>
      </vt:variant>
      <vt:variant>
        <vt:lpwstr/>
      </vt:variant>
      <vt:variant>
        <vt:lpwstr>__RefHeading__156_1572080383</vt:lpwstr>
      </vt:variant>
      <vt:variant>
        <vt:i4>3604544</vt:i4>
      </vt:variant>
      <vt:variant>
        <vt:i4>5</vt:i4>
      </vt:variant>
      <vt:variant>
        <vt:i4>0</vt:i4>
      </vt:variant>
      <vt:variant>
        <vt:i4>5</vt:i4>
      </vt:variant>
      <vt:variant>
        <vt:lpwstr/>
      </vt:variant>
      <vt:variant>
        <vt:lpwstr>__RefHeading__154_1572080383</vt:lpwstr>
      </vt:variant>
      <vt:variant>
        <vt:i4>3604550</vt:i4>
      </vt:variant>
      <vt:variant>
        <vt:i4>2</vt:i4>
      </vt:variant>
      <vt:variant>
        <vt:i4>0</vt:i4>
      </vt:variant>
      <vt:variant>
        <vt:i4>5</vt:i4>
      </vt:variant>
      <vt:variant>
        <vt:lpwstr/>
      </vt:variant>
      <vt:variant>
        <vt:lpwstr>__RefHeading__152_1572080383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Plantilla PFC</dc:subject>
  <dc:creator>Rafael Ruiz</dc:creator>
  <cp:keywords/>
  <cp:lastModifiedBy>marc campmany garcia</cp:lastModifiedBy>
  <cp:revision>94</cp:revision>
  <cp:lastPrinted>2001-07-14T13:14:00Z</cp:lastPrinted>
  <dcterms:created xsi:type="dcterms:W3CDTF">2021-03-15T09:24:00Z</dcterms:created>
  <dcterms:modified xsi:type="dcterms:W3CDTF">2021-03-18T17:44:00Z</dcterms:modified>
</cp:coreProperties>
</file>